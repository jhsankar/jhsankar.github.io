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0A47F" w14:textId="7CA14702" w:rsidR="00E807AE" w:rsidRPr="00D865C0" w:rsidRDefault="00673999" w:rsidP="00673999">
      <w:pPr>
        <w:pBdr>
          <w:bottom w:val="single" w:sz="6" w:space="0" w:color="FFFFFF"/>
        </w:pBdr>
        <w:spacing w:line="220" w:lineRule="atLeast"/>
        <w:rPr>
          <w:rFonts w:ascii="Arial" w:eastAsia="Calibri" w:hAnsi="Arial" w:cs="Arial"/>
          <w:sz w:val="28"/>
          <w:szCs w:val="28"/>
        </w:rPr>
      </w:pPr>
      <w:r w:rsidRPr="004E1134">
        <w:rPr>
          <w:rFonts w:eastAsia="Calibri"/>
          <w:b/>
          <w:bCs/>
          <w:sz w:val="28"/>
          <w:szCs w:val="28"/>
        </w:rPr>
        <w:t xml:space="preserve">                                   </w:t>
      </w:r>
      <w:r w:rsidR="0036282F" w:rsidRPr="004E1134">
        <w:rPr>
          <w:rFonts w:eastAsia="Calibri"/>
          <w:b/>
          <w:bCs/>
          <w:sz w:val="28"/>
          <w:szCs w:val="28"/>
        </w:rPr>
        <w:t xml:space="preserve">                 </w:t>
      </w:r>
      <w:r w:rsidR="002518A7">
        <w:rPr>
          <w:rFonts w:eastAsia="Calibri"/>
          <w:b/>
          <w:bCs/>
          <w:sz w:val="28"/>
          <w:szCs w:val="28"/>
        </w:rPr>
        <w:t xml:space="preserve"> </w:t>
      </w:r>
      <w:r w:rsidR="0036282F" w:rsidRPr="004E1134">
        <w:rPr>
          <w:rFonts w:eastAsia="Calibri"/>
          <w:b/>
          <w:bCs/>
          <w:sz w:val="28"/>
          <w:szCs w:val="28"/>
        </w:rPr>
        <w:t xml:space="preserve"> </w:t>
      </w:r>
      <w:r w:rsidR="004E1134">
        <w:rPr>
          <w:rFonts w:eastAsia="Calibri"/>
          <w:b/>
          <w:bCs/>
          <w:sz w:val="28"/>
          <w:szCs w:val="28"/>
        </w:rPr>
        <w:t xml:space="preserve"> </w:t>
      </w:r>
      <w:r w:rsidRPr="004E1134">
        <w:rPr>
          <w:rFonts w:eastAsia="Calibri"/>
          <w:b/>
          <w:bCs/>
          <w:sz w:val="28"/>
          <w:szCs w:val="28"/>
        </w:rPr>
        <w:t xml:space="preserve">   </w:t>
      </w:r>
      <w:r w:rsidRPr="00D865C0">
        <w:rPr>
          <w:rFonts w:ascii="Arial" w:eastAsia="Calibri" w:hAnsi="Arial" w:cs="Arial"/>
          <w:b/>
          <w:bCs/>
          <w:sz w:val="28"/>
          <w:szCs w:val="28"/>
        </w:rPr>
        <w:t>JHANAVI SANKAR</w:t>
      </w:r>
    </w:p>
    <w:p w14:paraId="2D8B63C3" w14:textId="5B867E9A" w:rsidR="00E807AE" w:rsidRPr="00D865C0" w:rsidRDefault="00E91EE8" w:rsidP="00673999">
      <w:pPr>
        <w:pBdr>
          <w:bottom w:val="single" w:sz="6" w:space="0" w:color="FFFFFF"/>
        </w:pBdr>
        <w:spacing w:line="220" w:lineRule="atLeast"/>
        <w:rPr>
          <w:rFonts w:ascii="Arial" w:hAnsi="Arial" w:cs="Arial"/>
          <w:sz w:val="20"/>
          <w:szCs w:val="20"/>
        </w:rPr>
      </w:pPr>
      <w:r w:rsidRPr="00D865C0">
        <w:rPr>
          <w:rFonts w:ascii="Arial" w:hAnsi="Arial" w:cs="Arial"/>
          <w:sz w:val="20"/>
          <w:szCs w:val="20"/>
        </w:rPr>
        <w:fldChar w:fldCharType="begin"/>
      </w:r>
      <w:r w:rsidRPr="00D865C0">
        <w:rPr>
          <w:rFonts w:ascii="Arial" w:hAnsi="Arial" w:cs="Arial"/>
          <w:sz w:val="20"/>
          <w:szCs w:val="20"/>
        </w:rPr>
        <w:instrText>HYPERLINK "mailto:jsankar@andrew.cmu.edu"</w:instrText>
      </w:r>
      <w:r w:rsidRPr="00D865C0">
        <w:rPr>
          <w:rFonts w:ascii="Arial" w:hAnsi="Arial" w:cs="Arial"/>
          <w:sz w:val="20"/>
          <w:szCs w:val="20"/>
        </w:rPr>
      </w:r>
      <w:r w:rsidRPr="00D865C0">
        <w:rPr>
          <w:rFonts w:ascii="Arial" w:hAnsi="Arial" w:cs="Arial"/>
          <w:sz w:val="20"/>
          <w:szCs w:val="20"/>
        </w:rPr>
        <w:fldChar w:fldCharType="separate"/>
      </w:r>
      <w:r w:rsidRPr="00D865C0">
        <w:rPr>
          <w:rStyle w:val="Hyperlink"/>
          <w:rFonts w:ascii="Arial" w:eastAsia="Calibri" w:hAnsi="Arial" w:cs="Arial"/>
          <w:sz w:val="20"/>
          <w:szCs w:val="20"/>
        </w:rPr>
        <w:t>jsankar@andrew.cmu.edu</w:t>
      </w:r>
      <w:r w:rsidRPr="00D865C0">
        <w:rPr>
          <w:rFonts w:ascii="Arial" w:hAnsi="Arial" w:cs="Arial"/>
          <w:sz w:val="20"/>
          <w:szCs w:val="20"/>
        </w:rPr>
        <w:fldChar w:fldCharType="end"/>
      </w:r>
      <w:r w:rsidR="00E807AE" w:rsidRPr="00D865C0">
        <w:rPr>
          <w:rFonts w:ascii="Arial" w:eastAsia="Calibri" w:hAnsi="Arial" w:cs="Arial"/>
          <w:color w:val="0563C1"/>
          <w:sz w:val="20"/>
          <w:szCs w:val="20"/>
        </w:rPr>
        <w:t> </w:t>
      </w:r>
      <w:r w:rsidR="00E807AE" w:rsidRPr="00D865C0">
        <w:rPr>
          <w:rFonts w:ascii="Arial" w:eastAsia="Calibri" w:hAnsi="Arial" w:cs="Arial"/>
          <w:color w:val="000000"/>
          <w:sz w:val="20"/>
          <w:szCs w:val="20"/>
        </w:rPr>
        <w:t>| </w:t>
      </w:r>
      <w:r w:rsidR="00E807AE" w:rsidRPr="00D865C0">
        <w:rPr>
          <w:rFonts w:ascii="Arial" w:eastAsia="Calibri" w:hAnsi="Arial" w:cs="Arial"/>
          <w:sz w:val="20"/>
          <w:szCs w:val="20"/>
        </w:rPr>
        <w:t>(412) 512</w:t>
      </w:r>
      <w:r w:rsidR="00E807AE" w:rsidRPr="00D865C0">
        <w:rPr>
          <w:rFonts w:ascii="Arial" w:eastAsia="Calibri" w:hAnsi="Arial" w:cs="Arial"/>
          <w:sz w:val="20"/>
          <w:szCs w:val="20"/>
        </w:rPr>
        <w:noBreakHyphen/>
        <w:t>8953 </w:t>
      </w:r>
      <w:r w:rsidR="00E807AE" w:rsidRPr="00D865C0">
        <w:rPr>
          <w:rFonts w:ascii="Arial" w:eastAsia="Calibri" w:hAnsi="Arial" w:cs="Arial"/>
          <w:color w:val="000000"/>
          <w:sz w:val="20"/>
          <w:szCs w:val="20"/>
        </w:rPr>
        <w:t>| </w:t>
      </w:r>
      <w:hyperlink r:id="rId6" w:history="1">
        <w:r w:rsidR="00E807AE" w:rsidRPr="00D865C0">
          <w:rPr>
            <w:rFonts w:ascii="Arial" w:eastAsia="Calibri" w:hAnsi="Arial" w:cs="Arial"/>
            <w:color w:val="0563C1"/>
            <w:sz w:val="20"/>
            <w:szCs w:val="20"/>
            <w:u w:val="single" w:color="0563C1"/>
          </w:rPr>
          <w:t>www.linkedin.com/in/jhanavisankar</w:t>
        </w:r>
      </w:hyperlink>
      <w:r w:rsidRPr="00D865C0">
        <w:rPr>
          <w:rFonts w:ascii="Arial" w:hAnsi="Arial" w:cs="Arial"/>
          <w:sz w:val="20"/>
          <w:szCs w:val="20"/>
        </w:rPr>
        <w:t xml:space="preserve"> | Portfolio: </w:t>
      </w:r>
      <w:hyperlink r:id="rId7" w:history="1">
        <w:r w:rsidRPr="00D865C0">
          <w:rPr>
            <w:rStyle w:val="Hyperlink"/>
            <w:rFonts w:ascii="Arial" w:hAnsi="Arial" w:cs="Arial"/>
            <w:sz w:val="20"/>
            <w:szCs w:val="20"/>
          </w:rPr>
          <w:t>https://jhsankar.github.io/</w:t>
        </w:r>
      </w:hyperlink>
    </w:p>
    <w:p w14:paraId="2B7CEE03" w14:textId="77777777" w:rsidR="00673999" w:rsidRPr="003F3056" w:rsidRDefault="00673999" w:rsidP="003F3056">
      <w:pPr>
        <w:pBdr>
          <w:bottom w:val="single" w:sz="6" w:space="0" w:color="FFFFFF"/>
        </w:pBdr>
        <w:rPr>
          <w:rFonts w:eastAsia="Calibri"/>
          <w:sz w:val="6"/>
          <w:szCs w:val="6"/>
        </w:rPr>
      </w:pPr>
    </w:p>
    <w:p w14:paraId="577F087B" w14:textId="2D66C396" w:rsidR="00E807AE" w:rsidRPr="00D865C0" w:rsidRDefault="00000000" w:rsidP="00C35263">
      <w:pPr>
        <w:pBdr>
          <w:bottom w:val="single" w:sz="6" w:space="0" w:color="000000"/>
        </w:pBdr>
        <w:spacing w:line="220" w:lineRule="atLeast"/>
        <w:jc w:val="center"/>
        <w:rPr>
          <w:rFonts w:ascii="Arial" w:eastAsia="Calibri" w:hAnsi="Arial" w:cs="Arial"/>
          <w:caps/>
          <w:sz w:val="20"/>
          <w:szCs w:val="20"/>
        </w:rPr>
      </w:pPr>
      <w:r w:rsidRPr="00D865C0">
        <w:rPr>
          <w:rFonts w:ascii="Arial" w:eastAsia="Calibri" w:hAnsi="Arial" w:cs="Arial"/>
          <w:caps/>
          <w:sz w:val="20"/>
          <w:szCs w:val="20"/>
        </w:rPr>
        <w:t>education</w:t>
      </w:r>
    </w:p>
    <w:p w14:paraId="3F752BF4" w14:textId="6A412407" w:rsidR="00E807AE" w:rsidRPr="00D865C0" w:rsidRDefault="00000000">
      <w:pPr>
        <w:tabs>
          <w:tab w:val="right" w:pos="10800"/>
        </w:tabs>
        <w:spacing w:line="220" w:lineRule="atLeast"/>
        <w:rPr>
          <w:rStyle w:val="fs14fw4"/>
          <w:rFonts w:ascii="Arial" w:eastAsia="Calibri" w:hAnsi="Arial" w:cs="Arial"/>
          <w:sz w:val="20"/>
          <w:szCs w:val="20"/>
        </w:rPr>
      </w:pPr>
      <w:r w:rsidRPr="00D865C0">
        <w:rPr>
          <w:rStyle w:val="fs14fw6"/>
          <w:rFonts w:ascii="Arial" w:eastAsia="Calibri" w:hAnsi="Arial" w:cs="Arial"/>
          <w:b/>
          <w:bCs/>
          <w:sz w:val="20"/>
          <w:szCs w:val="20"/>
        </w:rPr>
        <w:t>Carnegie Mellon University, Heinz College</w:t>
      </w:r>
      <w:r w:rsidRPr="00D865C0">
        <w:rPr>
          <w:rStyle w:val="fs14fw4"/>
          <w:rFonts w:ascii="Arial" w:eastAsia="Calibri" w:hAnsi="Arial" w:cs="Arial"/>
          <w:sz w:val="20"/>
          <w:szCs w:val="20"/>
        </w:rPr>
        <w:tab/>
      </w:r>
      <w:r w:rsidR="00767366" w:rsidRPr="00D865C0">
        <w:rPr>
          <w:rStyle w:val="fs14fw4"/>
          <w:rFonts w:ascii="Arial" w:eastAsia="Calibri" w:hAnsi="Arial" w:cs="Arial"/>
          <w:sz w:val="20"/>
          <w:szCs w:val="20"/>
        </w:rPr>
        <w:t>2026</w:t>
      </w:r>
    </w:p>
    <w:p w14:paraId="14F7D273" w14:textId="1FD71DC4" w:rsidR="00D66B23" w:rsidRPr="00D865C0" w:rsidRDefault="00000000" w:rsidP="00CE58AD">
      <w:pPr>
        <w:spacing w:line="220" w:lineRule="atLeast"/>
        <w:rPr>
          <w:rStyle w:val="fs14fw6"/>
          <w:rFonts w:ascii="Arial" w:eastAsia="Calibri" w:hAnsi="Arial" w:cs="Arial"/>
          <w:sz w:val="20"/>
          <w:szCs w:val="20"/>
        </w:rPr>
      </w:pPr>
      <w:r w:rsidRPr="00D865C0">
        <w:rPr>
          <w:rStyle w:val="fs14fw4overflow-hidden"/>
          <w:rFonts w:ascii="Arial" w:eastAsia="Calibri" w:hAnsi="Arial" w:cs="Arial"/>
          <w:sz w:val="20"/>
          <w:szCs w:val="20"/>
        </w:rPr>
        <w:t>Master of Science in Public Policy &amp; Management</w:t>
      </w:r>
      <w:r w:rsidRPr="00D865C0">
        <w:rPr>
          <w:rFonts w:ascii="Arial" w:eastAsia="Calibri" w:hAnsi="Arial" w:cs="Arial"/>
          <w:sz w:val="20"/>
          <w:szCs w:val="20"/>
        </w:rPr>
        <w:t xml:space="preserve"> </w:t>
      </w:r>
      <w:r w:rsidR="00174054" w:rsidRPr="00D865C0"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                 </w:t>
      </w:r>
      <w:r w:rsidR="00D865C0">
        <w:rPr>
          <w:rFonts w:ascii="Arial" w:eastAsia="Calibri" w:hAnsi="Arial" w:cs="Arial"/>
          <w:sz w:val="20"/>
          <w:szCs w:val="20"/>
        </w:rPr>
        <w:t xml:space="preserve"> </w:t>
      </w:r>
      <w:r w:rsidR="00174054" w:rsidRPr="00D865C0">
        <w:rPr>
          <w:rFonts w:ascii="Arial" w:eastAsia="Calibri" w:hAnsi="Arial" w:cs="Arial"/>
          <w:sz w:val="20"/>
          <w:szCs w:val="20"/>
        </w:rPr>
        <w:t>GPA: 3.90</w:t>
      </w:r>
    </w:p>
    <w:p w14:paraId="1EA2C1DA" w14:textId="693BC8EA" w:rsidR="00E807AE" w:rsidRPr="00D865C0" w:rsidRDefault="00000000" w:rsidP="00CE58AD">
      <w:pPr>
        <w:spacing w:line="220" w:lineRule="atLeast"/>
        <w:rPr>
          <w:rStyle w:val="fs14fw4"/>
          <w:rFonts w:ascii="Arial" w:eastAsia="Calibri" w:hAnsi="Arial" w:cs="Arial"/>
          <w:sz w:val="20"/>
          <w:szCs w:val="20"/>
        </w:rPr>
      </w:pPr>
      <w:r w:rsidRPr="00D865C0">
        <w:rPr>
          <w:rStyle w:val="fs14fw6"/>
          <w:rFonts w:ascii="Arial" w:eastAsia="Calibri" w:hAnsi="Arial" w:cs="Arial"/>
          <w:b/>
          <w:bCs/>
          <w:sz w:val="20"/>
          <w:szCs w:val="20"/>
        </w:rPr>
        <w:t>Delhi University, Lady Shri Ram College</w:t>
      </w:r>
      <w:r w:rsidRPr="00D865C0">
        <w:rPr>
          <w:rStyle w:val="fs14fw4"/>
          <w:rFonts w:ascii="Arial" w:eastAsia="Calibri" w:hAnsi="Arial" w:cs="Arial"/>
          <w:sz w:val="20"/>
          <w:szCs w:val="20"/>
        </w:rPr>
        <w:tab/>
      </w:r>
      <w:r w:rsidR="008B69DF" w:rsidRPr="00D865C0">
        <w:rPr>
          <w:rStyle w:val="fs14fw4"/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                             </w:t>
      </w:r>
      <w:r w:rsidR="00D865C0">
        <w:rPr>
          <w:rStyle w:val="fs14fw4"/>
          <w:rFonts w:ascii="Arial" w:eastAsia="Calibri" w:hAnsi="Arial" w:cs="Arial"/>
          <w:sz w:val="20"/>
          <w:szCs w:val="20"/>
        </w:rPr>
        <w:t>2021</w:t>
      </w:r>
      <w:r w:rsidR="00B76132" w:rsidRPr="00D865C0">
        <w:rPr>
          <w:rStyle w:val="fs14fw4"/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               </w:t>
      </w:r>
    </w:p>
    <w:p w14:paraId="05F167A7" w14:textId="512D8886" w:rsidR="009B10BE" w:rsidRPr="00D865C0" w:rsidRDefault="00000000" w:rsidP="00EC771F">
      <w:pPr>
        <w:spacing w:line="220" w:lineRule="atLeast"/>
        <w:rPr>
          <w:rFonts w:ascii="Arial" w:eastAsia="Calibri" w:hAnsi="Arial" w:cs="Arial"/>
          <w:sz w:val="20"/>
          <w:szCs w:val="20"/>
        </w:rPr>
      </w:pPr>
      <w:r w:rsidRPr="00D865C0">
        <w:rPr>
          <w:rStyle w:val="fs14fw4overflow-hidden"/>
          <w:rFonts w:ascii="Arial" w:eastAsia="Calibri" w:hAnsi="Arial" w:cs="Arial"/>
          <w:sz w:val="20"/>
          <w:szCs w:val="20"/>
        </w:rPr>
        <w:t>Bachelor of Arts, Honors, Sociology</w:t>
      </w:r>
      <w:r w:rsidRPr="00D865C0">
        <w:rPr>
          <w:rFonts w:ascii="Arial" w:eastAsia="Calibri" w:hAnsi="Arial" w:cs="Arial"/>
          <w:sz w:val="20"/>
          <w:szCs w:val="20"/>
        </w:rPr>
        <w:t xml:space="preserve"> </w:t>
      </w:r>
    </w:p>
    <w:p w14:paraId="4ACCE293" w14:textId="77777777" w:rsidR="00AB5F87" w:rsidRPr="00D865C0" w:rsidRDefault="00AB5F87" w:rsidP="00D865C0">
      <w:pPr>
        <w:rPr>
          <w:rFonts w:ascii="Arial" w:eastAsia="Calibri" w:hAnsi="Arial" w:cs="Arial"/>
          <w:sz w:val="6"/>
          <w:szCs w:val="6"/>
        </w:rPr>
      </w:pPr>
    </w:p>
    <w:p w14:paraId="042144D5" w14:textId="4F6065AD" w:rsidR="00376B5B" w:rsidRPr="00BF7480" w:rsidRDefault="00AB5F87" w:rsidP="00AB5F87">
      <w:pPr>
        <w:pBdr>
          <w:bottom w:val="single" w:sz="6" w:space="0" w:color="000000"/>
        </w:pBdr>
        <w:spacing w:line="220" w:lineRule="atLeast"/>
        <w:rPr>
          <w:rFonts w:eastAsia="Calibri"/>
          <w:caps/>
          <w:sz w:val="22"/>
          <w:szCs w:val="22"/>
        </w:rPr>
      </w:pPr>
      <w:r w:rsidRPr="00D865C0">
        <w:rPr>
          <w:rFonts w:ascii="Arial" w:eastAsia="Calibri" w:hAnsi="Arial" w:cs="Arial"/>
          <w:caps/>
          <w:sz w:val="20"/>
          <w:szCs w:val="20"/>
        </w:rPr>
        <w:t xml:space="preserve">                                                   </w:t>
      </w:r>
      <w:r w:rsidR="00D865C0">
        <w:rPr>
          <w:rFonts w:ascii="Arial" w:eastAsia="Calibri" w:hAnsi="Arial" w:cs="Arial"/>
          <w:caps/>
          <w:sz w:val="20"/>
          <w:szCs w:val="20"/>
        </w:rPr>
        <w:t xml:space="preserve">            </w:t>
      </w:r>
      <w:r w:rsidRPr="00D865C0">
        <w:rPr>
          <w:rFonts w:ascii="Arial" w:eastAsia="Calibri" w:hAnsi="Arial" w:cs="Arial"/>
          <w:caps/>
          <w:sz w:val="20"/>
          <w:szCs w:val="20"/>
        </w:rPr>
        <w:t xml:space="preserve"> </w:t>
      </w:r>
      <w:r w:rsidR="00B158C1" w:rsidRPr="00D865C0">
        <w:rPr>
          <w:rFonts w:ascii="Arial" w:eastAsia="Calibri" w:hAnsi="Arial" w:cs="Arial"/>
          <w:caps/>
          <w:sz w:val="20"/>
          <w:szCs w:val="20"/>
        </w:rPr>
        <w:t xml:space="preserve"> </w:t>
      </w:r>
      <w:r w:rsidR="00D865C0" w:rsidRPr="00D865C0">
        <w:rPr>
          <w:rFonts w:ascii="Arial" w:eastAsia="Calibri" w:hAnsi="Arial" w:cs="Arial"/>
          <w:caps/>
          <w:sz w:val="20"/>
          <w:szCs w:val="20"/>
        </w:rPr>
        <w:t xml:space="preserve"> </w:t>
      </w:r>
      <w:r w:rsidR="00C737F6" w:rsidRPr="00D865C0">
        <w:rPr>
          <w:rFonts w:ascii="Arial" w:eastAsia="Calibri" w:hAnsi="Arial" w:cs="Arial"/>
          <w:caps/>
          <w:sz w:val="20"/>
          <w:szCs w:val="20"/>
        </w:rPr>
        <w:t xml:space="preserve"> </w:t>
      </w:r>
      <w:r w:rsidR="00D865C0">
        <w:rPr>
          <w:rFonts w:ascii="Arial" w:eastAsia="Calibri" w:hAnsi="Arial" w:cs="Arial"/>
          <w:caps/>
          <w:sz w:val="20"/>
          <w:szCs w:val="20"/>
        </w:rPr>
        <w:t xml:space="preserve">       </w:t>
      </w:r>
      <w:r w:rsidR="00D865C0" w:rsidRPr="00D865C0">
        <w:rPr>
          <w:rFonts w:ascii="Arial" w:eastAsia="Calibri" w:hAnsi="Arial" w:cs="Arial"/>
          <w:caps/>
          <w:sz w:val="20"/>
          <w:szCs w:val="20"/>
        </w:rPr>
        <w:t xml:space="preserve">SKILLS </w:t>
      </w:r>
      <w:r w:rsidR="00D865C0">
        <w:rPr>
          <w:rFonts w:ascii="Arial" w:eastAsia="Calibri" w:hAnsi="Arial" w:cs="Arial"/>
          <w:caps/>
          <w:sz w:val="20"/>
          <w:szCs w:val="20"/>
        </w:rPr>
        <w:t>&amp; certifications</w:t>
      </w:r>
    </w:p>
    <w:p w14:paraId="573DDEB7" w14:textId="77777777" w:rsidR="00D865C0" w:rsidRDefault="00D865C0" w:rsidP="00D865C0">
      <w:pPr>
        <w:pStyle w:val="p1"/>
        <w:rPr>
          <w:rFonts w:ascii="Arial" w:hAnsi="Arial" w:cs="Arial"/>
          <w:sz w:val="20"/>
          <w:szCs w:val="20"/>
        </w:rPr>
      </w:pPr>
      <w:r w:rsidRPr="00D865C0">
        <w:rPr>
          <w:rStyle w:val="Strong"/>
          <w:rFonts w:ascii="Arial" w:hAnsi="Arial" w:cs="Arial"/>
          <w:sz w:val="20"/>
          <w:szCs w:val="20"/>
        </w:rPr>
        <w:t>Quantitative Methods:</w:t>
      </w:r>
      <w:r w:rsidRPr="00D865C0">
        <w:rPr>
          <w:rFonts w:ascii="Arial" w:hAnsi="Arial" w:cs="Arial"/>
          <w:sz w:val="20"/>
          <w:szCs w:val="20"/>
        </w:rPr>
        <w:t xml:space="preserve"> Econometric analysis, regression and quasi-experimental methods, predictive modeling,</w:t>
      </w:r>
      <w:r>
        <w:rPr>
          <w:rFonts w:ascii="Arial" w:hAnsi="Arial" w:cs="Arial"/>
          <w:sz w:val="20"/>
          <w:szCs w:val="20"/>
        </w:rPr>
        <w:t xml:space="preserve"> </w:t>
      </w:r>
      <w:r w:rsidRPr="00D865C0">
        <w:rPr>
          <w:rFonts w:ascii="Arial" w:hAnsi="Arial" w:cs="Arial"/>
          <w:sz w:val="20"/>
          <w:szCs w:val="20"/>
        </w:rPr>
        <w:t xml:space="preserve">sensitivity analysis, </w:t>
      </w:r>
      <w:r>
        <w:rPr>
          <w:rFonts w:ascii="Arial" w:hAnsi="Arial" w:cs="Arial"/>
          <w:sz w:val="20"/>
          <w:szCs w:val="20"/>
        </w:rPr>
        <w:t xml:space="preserve">data </w:t>
      </w:r>
      <w:r w:rsidRPr="00D865C0">
        <w:rPr>
          <w:rFonts w:ascii="Arial" w:hAnsi="Arial" w:cs="Arial"/>
          <w:sz w:val="20"/>
          <w:szCs w:val="20"/>
        </w:rPr>
        <w:t>analysis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73A61AE" w14:textId="1F3534F8" w:rsidR="00D865C0" w:rsidRPr="00D865C0" w:rsidRDefault="00D865C0" w:rsidP="00D865C0">
      <w:pPr>
        <w:pStyle w:val="p1"/>
        <w:rPr>
          <w:rStyle w:val="Strong"/>
          <w:rFonts w:ascii="Arial" w:hAnsi="Arial" w:cs="Arial"/>
          <w:sz w:val="20"/>
          <w:szCs w:val="20"/>
        </w:rPr>
      </w:pPr>
      <w:r w:rsidRPr="00D865C0">
        <w:rPr>
          <w:rStyle w:val="Strong"/>
          <w:rFonts w:ascii="Arial" w:hAnsi="Arial" w:cs="Arial"/>
          <w:sz w:val="20"/>
          <w:szCs w:val="20"/>
        </w:rPr>
        <w:t>Tools:</w:t>
      </w:r>
      <w:r w:rsidRPr="00D865C0">
        <w:rPr>
          <w:rFonts w:ascii="Arial" w:hAnsi="Arial" w:cs="Arial"/>
          <w:sz w:val="20"/>
          <w:szCs w:val="20"/>
        </w:rPr>
        <w:t xml:space="preserve"> Microsoft Excel (advanced), PowerPoint, Word, R, Python, SQL, Power BI, Tableau, Stata (familiarity)</w:t>
      </w:r>
    </w:p>
    <w:p w14:paraId="3D6C8FBC" w14:textId="52C42643" w:rsidR="00D865C0" w:rsidRPr="00D865C0" w:rsidRDefault="00D865C0" w:rsidP="00D865C0">
      <w:pPr>
        <w:pStyle w:val="p1"/>
        <w:rPr>
          <w:rFonts w:ascii="Arial" w:hAnsi="Arial" w:cs="Arial"/>
          <w:sz w:val="20"/>
          <w:szCs w:val="20"/>
        </w:rPr>
      </w:pPr>
      <w:r w:rsidRPr="00D865C0">
        <w:rPr>
          <w:rFonts w:ascii="Arial" w:hAnsi="Arial" w:cs="Arial"/>
          <w:b/>
          <w:bCs/>
          <w:sz w:val="20"/>
          <w:szCs w:val="20"/>
        </w:rPr>
        <w:t>Relevant coursework:</w:t>
      </w:r>
      <w:r w:rsidRPr="00D865C0">
        <w:rPr>
          <w:rFonts w:ascii="Arial" w:hAnsi="Arial" w:cs="Arial"/>
          <w:sz w:val="20"/>
          <w:szCs w:val="20"/>
        </w:rPr>
        <w:t xml:space="preserve"> Applied Econometrics, </w:t>
      </w:r>
      <w:r w:rsidRPr="00D865C0">
        <w:rPr>
          <w:rFonts w:ascii="Arial" w:hAnsi="Arial" w:cs="Arial"/>
          <w:sz w:val="20"/>
          <w:szCs w:val="20"/>
        </w:rPr>
        <w:t xml:space="preserve">Applied Economic Analysis, </w:t>
      </w:r>
      <w:r w:rsidRPr="00D865C0">
        <w:rPr>
          <w:rFonts w:ascii="Arial" w:hAnsi="Arial" w:cs="Arial"/>
          <w:sz w:val="20"/>
          <w:szCs w:val="20"/>
        </w:rPr>
        <w:t xml:space="preserve">Statistical Methods, </w:t>
      </w:r>
      <w:r>
        <w:rPr>
          <w:rFonts w:ascii="Arial" w:hAnsi="Arial" w:cs="Arial"/>
          <w:sz w:val="20"/>
          <w:szCs w:val="20"/>
        </w:rPr>
        <w:t>Time-Series Forecasting</w:t>
      </w:r>
    </w:p>
    <w:p w14:paraId="2289EE0D" w14:textId="77777777" w:rsidR="00D865C0" w:rsidRPr="00D865C0" w:rsidRDefault="00D865C0" w:rsidP="00D865C0">
      <w:pPr>
        <w:pStyle w:val="p1"/>
        <w:rPr>
          <w:sz w:val="4"/>
          <w:szCs w:val="4"/>
        </w:rPr>
      </w:pPr>
    </w:p>
    <w:p w14:paraId="4A684164" w14:textId="77777777" w:rsidR="00D865C0" w:rsidRPr="00D865C0" w:rsidRDefault="00D865C0" w:rsidP="00D865C0">
      <w:pPr>
        <w:pStyle w:val="p1"/>
        <w:rPr>
          <w:sz w:val="6"/>
          <w:szCs w:val="6"/>
        </w:rPr>
      </w:pPr>
    </w:p>
    <w:p w14:paraId="7C38D8CF" w14:textId="7632EE73" w:rsidR="002E4989" w:rsidRPr="00D865C0" w:rsidRDefault="00673999" w:rsidP="00C35263">
      <w:pPr>
        <w:pBdr>
          <w:bottom w:val="single" w:sz="6" w:space="0" w:color="000000"/>
        </w:pBdr>
        <w:spacing w:line="220" w:lineRule="atLeast"/>
        <w:jc w:val="center"/>
        <w:rPr>
          <w:rFonts w:ascii="Arial" w:eastAsia="Calibri" w:hAnsi="Arial" w:cs="Arial"/>
          <w:caps/>
          <w:sz w:val="20"/>
          <w:szCs w:val="20"/>
        </w:rPr>
      </w:pPr>
      <w:r w:rsidRPr="00D865C0">
        <w:rPr>
          <w:rFonts w:ascii="Arial" w:eastAsia="Calibri" w:hAnsi="Arial" w:cs="Arial"/>
          <w:caps/>
          <w:sz w:val="20"/>
          <w:szCs w:val="20"/>
        </w:rPr>
        <w:t>proFESSIONAL EXPERIENCE</w:t>
      </w:r>
    </w:p>
    <w:p w14:paraId="0AFAB344" w14:textId="60E7E272" w:rsidR="00D865C0" w:rsidRPr="00D865C0" w:rsidRDefault="00D865C0" w:rsidP="00D865C0">
      <w:pPr>
        <w:tabs>
          <w:tab w:val="right" w:pos="9360"/>
        </w:tabs>
        <w:spacing w:after="40"/>
        <w:rPr>
          <w:rFonts w:ascii="Arial" w:hAnsi="Arial" w:cs="Arial"/>
          <w:sz w:val="20"/>
          <w:szCs w:val="20"/>
        </w:rPr>
      </w:pPr>
      <w:proofErr w:type="gramStart"/>
      <w:r w:rsidRPr="00D865C0">
        <w:rPr>
          <w:rFonts w:ascii="Arial" w:eastAsia="Arial" w:hAnsi="Arial" w:cs="Arial"/>
          <w:b/>
          <w:bCs/>
          <w:sz w:val="20"/>
          <w:szCs w:val="20"/>
        </w:rPr>
        <w:t>P</w:t>
      </w:r>
      <w:r w:rsidRPr="00D865C0">
        <w:rPr>
          <w:rFonts w:ascii="Arial" w:eastAsia="Arial" w:hAnsi="Arial" w:cs="Arial"/>
          <w:b/>
          <w:bCs/>
          <w:sz w:val="20"/>
          <w:szCs w:val="20"/>
        </w:rPr>
        <w:t>LUS</w:t>
      </w:r>
      <w:proofErr w:type="gramEnd"/>
      <w:r w:rsidRPr="00D865C0">
        <w:rPr>
          <w:rFonts w:ascii="Arial" w:eastAsia="Arial" w:hAnsi="Arial" w:cs="Arial"/>
          <w:b/>
          <w:bCs/>
          <w:sz w:val="20"/>
          <w:szCs w:val="20"/>
        </w:rPr>
        <w:t xml:space="preserve"> Lab, Carnegie Mellon University</w:t>
      </w:r>
      <w:r w:rsidRPr="00D865C0">
        <w:rPr>
          <w:rFonts w:ascii="Arial" w:eastAsia="Arial" w:hAnsi="Arial" w:cs="Arial"/>
          <w:b/>
          <w:bCs/>
          <w:sz w:val="20"/>
          <w:szCs w:val="20"/>
        </w:rPr>
        <w:t xml:space="preserve">                                                                                            </w:t>
      </w:r>
      <w:r w:rsidRPr="00D865C0">
        <w:rPr>
          <w:rFonts w:ascii="Arial" w:eastAsia="Arial" w:hAnsi="Arial" w:cs="Arial"/>
          <w:sz w:val="20"/>
          <w:szCs w:val="20"/>
        </w:rPr>
        <w:t xml:space="preserve">August 2025 – Present </w:t>
      </w:r>
    </w:p>
    <w:p w14:paraId="3F25ED1B" w14:textId="4888D3E8" w:rsidR="00D865C0" w:rsidRPr="00D865C0" w:rsidRDefault="00D865C0" w:rsidP="00D865C0">
      <w:pPr>
        <w:spacing w:after="40"/>
        <w:rPr>
          <w:rFonts w:ascii="Arial" w:eastAsia="Arial" w:hAnsi="Arial" w:cs="Arial"/>
          <w:i/>
          <w:iCs/>
          <w:sz w:val="20"/>
          <w:szCs w:val="20"/>
        </w:rPr>
      </w:pPr>
      <w:r w:rsidRPr="00D865C0">
        <w:rPr>
          <w:rFonts w:ascii="Arial" w:eastAsia="Arial" w:hAnsi="Arial" w:cs="Arial"/>
          <w:i/>
          <w:iCs/>
          <w:sz w:val="20"/>
          <w:szCs w:val="20"/>
        </w:rPr>
        <w:t>Research Assistant (Professor Danielle Thomas)</w:t>
      </w:r>
    </w:p>
    <w:p w14:paraId="0548C02E" w14:textId="4115D3E2" w:rsidR="00D865C0" w:rsidRPr="00D865C0" w:rsidRDefault="00D865C0" w:rsidP="00D865C0">
      <w:pPr>
        <w:pStyle w:val="ListParagraph"/>
        <w:numPr>
          <w:ilvl w:val="0"/>
          <w:numId w:val="555"/>
        </w:numPr>
        <w:rPr>
          <w:rFonts w:ascii="Arial" w:hAnsi="Arial" w:cs="Arial"/>
          <w:sz w:val="20"/>
          <w:szCs w:val="20"/>
        </w:rPr>
      </w:pPr>
      <w:r w:rsidRPr="00D865C0">
        <w:rPr>
          <w:rFonts w:ascii="Arial" w:hAnsi="Arial" w:cs="Arial"/>
          <w:sz w:val="20"/>
          <w:szCs w:val="20"/>
        </w:rPr>
        <w:t>Appl</w:t>
      </w:r>
      <w:r w:rsidRPr="00D865C0">
        <w:rPr>
          <w:rFonts w:ascii="Arial" w:hAnsi="Arial" w:cs="Arial"/>
          <w:sz w:val="20"/>
          <w:szCs w:val="20"/>
        </w:rPr>
        <w:t>ied</w:t>
      </w:r>
      <w:r w:rsidRPr="00D865C0">
        <w:rPr>
          <w:rFonts w:ascii="Arial" w:hAnsi="Arial" w:cs="Arial"/>
          <w:sz w:val="20"/>
          <w:szCs w:val="20"/>
        </w:rPr>
        <w:t xml:space="preserve"> econometric methods (regression, regression discontinuity) in R to evaluate intervention impact</w:t>
      </w:r>
      <w:r w:rsidRPr="00D865C0">
        <w:rPr>
          <w:rFonts w:ascii="Arial" w:hAnsi="Arial" w:cs="Arial"/>
          <w:sz w:val="20"/>
          <w:szCs w:val="20"/>
        </w:rPr>
        <w:t xml:space="preserve">s of an AI-enabled product </w:t>
      </w:r>
      <w:r w:rsidRPr="00D865C0">
        <w:rPr>
          <w:rFonts w:ascii="Arial" w:hAnsi="Arial" w:cs="Arial"/>
          <w:sz w:val="20"/>
          <w:szCs w:val="20"/>
        </w:rPr>
        <w:t>across user segments, modeling outcome variation and testing alternative specifications for robustness</w:t>
      </w:r>
    </w:p>
    <w:p w14:paraId="71DB7AA2" w14:textId="27DA2056" w:rsidR="00D865C0" w:rsidRPr="00D865C0" w:rsidRDefault="00D865C0" w:rsidP="00D865C0">
      <w:pPr>
        <w:pStyle w:val="ListParagraph"/>
        <w:numPr>
          <w:ilvl w:val="0"/>
          <w:numId w:val="555"/>
        </w:numPr>
        <w:rPr>
          <w:rFonts w:ascii="Arial" w:hAnsi="Arial" w:cs="Arial"/>
          <w:sz w:val="20"/>
          <w:szCs w:val="20"/>
        </w:rPr>
      </w:pPr>
      <w:r w:rsidRPr="00D865C0">
        <w:rPr>
          <w:rFonts w:ascii="Arial" w:hAnsi="Arial" w:cs="Arial"/>
          <w:sz w:val="20"/>
          <w:szCs w:val="20"/>
        </w:rPr>
        <w:t>Maintain</w:t>
      </w:r>
      <w:r w:rsidRPr="00D865C0">
        <w:rPr>
          <w:rFonts w:ascii="Arial" w:hAnsi="Arial" w:cs="Arial"/>
          <w:sz w:val="20"/>
          <w:szCs w:val="20"/>
        </w:rPr>
        <w:t>ed</w:t>
      </w:r>
      <w:r w:rsidRPr="00D865C0">
        <w:rPr>
          <w:rFonts w:ascii="Arial" w:hAnsi="Arial" w:cs="Arial"/>
          <w:sz w:val="20"/>
          <w:szCs w:val="20"/>
        </w:rPr>
        <w:t xml:space="preserve"> reproducible analytical workflows and translate quantitative findings into structured research briefings for academic and practitioner audiences</w:t>
      </w:r>
    </w:p>
    <w:p w14:paraId="2FBF3351" w14:textId="65990F33" w:rsidR="00D865C0" w:rsidRPr="00D865C0" w:rsidRDefault="00D865C0" w:rsidP="00D865C0">
      <w:pPr>
        <w:spacing w:after="40"/>
        <w:rPr>
          <w:rFonts w:ascii="Arial" w:eastAsia="Arial" w:hAnsi="Arial" w:cs="Arial"/>
          <w:i/>
          <w:iCs/>
          <w:sz w:val="20"/>
          <w:szCs w:val="20"/>
        </w:rPr>
      </w:pPr>
      <w:r w:rsidRPr="00D865C0">
        <w:rPr>
          <w:rFonts w:ascii="Arial" w:eastAsia="Arial" w:hAnsi="Arial" w:cs="Arial"/>
          <w:b/>
          <w:bCs/>
          <w:sz w:val="20"/>
          <w:szCs w:val="20"/>
        </w:rPr>
        <w:t>Pittsburgh Public School</w:t>
      </w:r>
      <w:r w:rsidRPr="00D865C0">
        <w:rPr>
          <w:rFonts w:ascii="Arial" w:eastAsia="Arial" w:hAnsi="Arial" w:cs="Arial"/>
          <w:b/>
          <w:bCs/>
          <w:sz w:val="20"/>
          <w:szCs w:val="20"/>
        </w:rPr>
        <w:t xml:space="preserve">s                                                                                                            </w:t>
      </w:r>
      <w:r w:rsidRPr="00D865C0">
        <w:rPr>
          <w:rFonts w:ascii="Arial" w:eastAsia="Arial" w:hAnsi="Arial" w:cs="Arial"/>
          <w:sz w:val="20"/>
          <w:szCs w:val="20"/>
        </w:rPr>
        <w:t>June 2025 – August 2025</w:t>
      </w:r>
    </w:p>
    <w:p w14:paraId="55207008" w14:textId="77777777" w:rsidR="00D865C0" w:rsidRPr="00D865C0" w:rsidRDefault="00D865C0" w:rsidP="00D865C0">
      <w:pPr>
        <w:spacing w:after="40"/>
        <w:rPr>
          <w:rFonts w:ascii="Arial" w:eastAsia="Arial" w:hAnsi="Arial" w:cs="Arial"/>
          <w:i/>
          <w:iCs/>
          <w:sz w:val="20"/>
          <w:szCs w:val="20"/>
        </w:rPr>
      </w:pPr>
      <w:r w:rsidRPr="00D865C0">
        <w:rPr>
          <w:rFonts w:ascii="Arial" w:eastAsia="Arial" w:hAnsi="Arial" w:cs="Arial"/>
          <w:i/>
          <w:iCs/>
          <w:sz w:val="20"/>
          <w:szCs w:val="20"/>
        </w:rPr>
        <w:t>Data and Reporting Analyst (Power BI)</w:t>
      </w:r>
    </w:p>
    <w:p w14:paraId="11FEAAD8" w14:textId="620FEB46" w:rsidR="00D865C0" w:rsidRPr="00D865C0" w:rsidRDefault="00D865C0" w:rsidP="00D865C0">
      <w:pPr>
        <w:pStyle w:val="ListParagraph"/>
        <w:numPr>
          <w:ilvl w:val="0"/>
          <w:numId w:val="557"/>
        </w:numPr>
        <w:rPr>
          <w:rFonts w:ascii="Arial" w:hAnsi="Arial" w:cs="Arial"/>
          <w:sz w:val="20"/>
          <w:szCs w:val="20"/>
        </w:rPr>
      </w:pPr>
      <w:r w:rsidRPr="00D865C0">
        <w:rPr>
          <w:rFonts w:ascii="Arial" w:hAnsi="Arial" w:cs="Arial"/>
          <w:sz w:val="20"/>
          <w:szCs w:val="20"/>
        </w:rPr>
        <w:t xml:space="preserve">Designed Power BI dashboards and SQL pipelines integrating administrative data across </w:t>
      </w:r>
      <w:r w:rsidRPr="00D865C0">
        <w:rPr>
          <w:rStyle w:val="Strong"/>
          <w:rFonts w:ascii="Arial" w:hAnsi="Arial" w:cs="Arial"/>
          <w:b w:val="0"/>
          <w:bCs w:val="0"/>
          <w:sz w:val="20"/>
          <w:szCs w:val="20"/>
        </w:rPr>
        <w:t>5M+ rows and 54 sites</w:t>
      </w:r>
      <w:r w:rsidRPr="00D865C0">
        <w:rPr>
          <w:rFonts w:ascii="Arial" w:hAnsi="Arial" w:cs="Arial"/>
          <w:sz w:val="20"/>
          <w:szCs w:val="20"/>
        </w:rPr>
        <w:t>, building reproducible databases and analytics infrastructure for senior leadership decision-making</w:t>
      </w:r>
    </w:p>
    <w:p w14:paraId="021DCA25" w14:textId="77777777" w:rsidR="00D865C0" w:rsidRPr="00D865C0" w:rsidRDefault="00D865C0" w:rsidP="00D865C0">
      <w:pPr>
        <w:pStyle w:val="ListParagraph"/>
        <w:numPr>
          <w:ilvl w:val="0"/>
          <w:numId w:val="556"/>
        </w:numPr>
        <w:spacing w:after="40"/>
        <w:rPr>
          <w:rFonts w:ascii="Arial" w:eastAsia="Arial" w:hAnsi="Arial" w:cs="Arial"/>
          <w:i/>
          <w:iCs/>
          <w:sz w:val="20"/>
          <w:szCs w:val="20"/>
        </w:rPr>
      </w:pPr>
      <w:r w:rsidRPr="00D865C0">
        <w:rPr>
          <w:rFonts w:ascii="Arial" w:hAnsi="Arial" w:cs="Arial"/>
          <w:sz w:val="20"/>
          <w:szCs w:val="20"/>
        </w:rPr>
        <w:t>Authored three executive insight reports translating quantitative analyses into decision-ready, time-sensitive briefings for senior stakeholders</w:t>
      </w:r>
    </w:p>
    <w:p w14:paraId="2D4CCB07" w14:textId="5456846E" w:rsidR="00D865C0" w:rsidRPr="00D865C0" w:rsidRDefault="00D865C0" w:rsidP="00D865C0">
      <w:pPr>
        <w:spacing w:after="40"/>
        <w:rPr>
          <w:rFonts w:ascii="Arial" w:hAnsi="Arial" w:cs="Arial"/>
          <w:sz w:val="20"/>
          <w:szCs w:val="20"/>
        </w:rPr>
      </w:pPr>
      <w:r w:rsidRPr="00D865C0">
        <w:rPr>
          <w:rStyle w:val="Strong"/>
          <w:rFonts w:ascii="Arial" w:hAnsi="Arial" w:cs="Arial"/>
          <w:sz w:val="20"/>
          <w:szCs w:val="20"/>
        </w:rPr>
        <w:t>Friends of the Riverfront</w:t>
      </w:r>
      <w:r w:rsidRPr="00D865C0">
        <w:rPr>
          <w:rFonts w:ascii="Arial" w:hAnsi="Arial" w:cs="Arial"/>
          <w:sz w:val="20"/>
          <w:szCs w:val="20"/>
        </w:rPr>
        <w:t xml:space="preserve"> </w:t>
      </w:r>
      <w:r w:rsidRPr="00D865C0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                </w:t>
      </w:r>
      <w:r w:rsidRPr="00D865C0">
        <w:rPr>
          <w:rFonts w:ascii="Arial" w:hAnsi="Arial" w:cs="Arial"/>
          <w:sz w:val="20"/>
          <w:szCs w:val="20"/>
        </w:rPr>
        <w:t>June</w:t>
      </w:r>
      <w:r w:rsidRPr="00D865C0">
        <w:rPr>
          <w:rFonts w:ascii="Arial" w:hAnsi="Arial" w:cs="Arial"/>
          <w:sz w:val="20"/>
          <w:szCs w:val="20"/>
        </w:rPr>
        <w:t xml:space="preserve"> 2025</w:t>
      </w:r>
      <w:r>
        <w:rPr>
          <w:rFonts w:ascii="Arial" w:hAnsi="Arial" w:cs="Arial"/>
          <w:sz w:val="20"/>
          <w:szCs w:val="20"/>
        </w:rPr>
        <w:t xml:space="preserve"> – August 2025</w:t>
      </w:r>
    </w:p>
    <w:p w14:paraId="77AE80AA" w14:textId="7C8AEA26" w:rsidR="00D865C0" w:rsidRPr="00D865C0" w:rsidRDefault="00D865C0" w:rsidP="00D865C0">
      <w:pPr>
        <w:spacing w:after="40"/>
        <w:rPr>
          <w:rFonts w:ascii="Arial" w:hAnsi="Arial" w:cs="Arial"/>
          <w:sz w:val="20"/>
          <w:szCs w:val="20"/>
        </w:rPr>
      </w:pPr>
      <w:r w:rsidRPr="00D865C0">
        <w:rPr>
          <w:rStyle w:val="Emphasis"/>
          <w:rFonts w:ascii="Arial" w:hAnsi="Arial" w:cs="Arial"/>
          <w:sz w:val="20"/>
          <w:szCs w:val="20"/>
        </w:rPr>
        <w:t>Policy &amp; Advocacy Intern</w:t>
      </w:r>
    </w:p>
    <w:p w14:paraId="2E200CC0" w14:textId="04C42B10" w:rsidR="00D865C0" w:rsidRPr="00D865C0" w:rsidRDefault="00D865C0" w:rsidP="00D865C0">
      <w:pPr>
        <w:pStyle w:val="ListParagraph"/>
        <w:numPr>
          <w:ilvl w:val="0"/>
          <w:numId w:val="556"/>
        </w:numPr>
        <w:spacing w:after="40"/>
        <w:rPr>
          <w:rFonts w:ascii="Arial" w:eastAsia="Arial" w:hAnsi="Arial" w:cs="Arial"/>
          <w:i/>
          <w:iCs/>
          <w:sz w:val="20"/>
          <w:szCs w:val="20"/>
        </w:rPr>
      </w:pPr>
      <w:r w:rsidRPr="00D865C0">
        <w:rPr>
          <w:rFonts w:ascii="Arial" w:hAnsi="Arial" w:cs="Arial"/>
          <w:sz w:val="20"/>
          <w:szCs w:val="20"/>
        </w:rPr>
        <w:t>Tracked federal, state, and local economic and regulatory developments; produced timely briefings on time-sensitive policy and regulatory questions</w:t>
      </w:r>
    </w:p>
    <w:p w14:paraId="0209523C" w14:textId="4385F2E6" w:rsidR="00D865C0" w:rsidRPr="00D865C0" w:rsidRDefault="00D865C0" w:rsidP="00D865C0">
      <w:pPr>
        <w:pStyle w:val="ListParagraph"/>
        <w:numPr>
          <w:ilvl w:val="0"/>
          <w:numId w:val="556"/>
        </w:numPr>
        <w:spacing w:after="40"/>
        <w:rPr>
          <w:rFonts w:ascii="Arial" w:eastAsia="Arial" w:hAnsi="Arial" w:cs="Arial"/>
          <w:i/>
          <w:iCs/>
          <w:sz w:val="20"/>
          <w:szCs w:val="20"/>
        </w:rPr>
      </w:pPr>
      <w:r w:rsidRPr="00D865C0">
        <w:rPr>
          <w:rFonts w:ascii="Arial" w:hAnsi="Arial" w:cs="Arial"/>
          <w:sz w:val="20"/>
          <w:szCs w:val="20"/>
        </w:rPr>
        <w:t xml:space="preserve">Coordinated stakeholder engagement across </w:t>
      </w:r>
      <w:r w:rsidRPr="00D865C0">
        <w:rPr>
          <w:rStyle w:val="Strong"/>
          <w:rFonts w:ascii="Arial" w:hAnsi="Arial" w:cs="Arial"/>
          <w:b w:val="0"/>
          <w:bCs w:val="0"/>
          <w:sz w:val="20"/>
          <w:szCs w:val="20"/>
        </w:rPr>
        <w:t>130 organizations</w:t>
      </w:r>
      <w:r w:rsidRPr="00D865C0">
        <w:rPr>
          <w:rFonts w:ascii="Arial" w:hAnsi="Arial" w:cs="Arial"/>
          <w:sz w:val="20"/>
          <w:szCs w:val="20"/>
        </w:rPr>
        <w:t>, gathering and synthesizing input on emerging priorities</w:t>
      </w:r>
    </w:p>
    <w:p w14:paraId="41F48096" w14:textId="751E36AF" w:rsidR="00D865C0" w:rsidRPr="00D865C0" w:rsidRDefault="00D865C0" w:rsidP="00D865C0">
      <w:pPr>
        <w:tabs>
          <w:tab w:val="right" w:pos="9360"/>
        </w:tabs>
        <w:spacing w:after="40"/>
        <w:rPr>
          <w:rFonts w:ascii="Arial" w:hAnsi="Arial" w:cs="Arial"/>
          <w:sz w:val="20"/>
          <w:szCs w:val="20"/>
        </w:rPr>
      </w:pPr>
      <w:r w:rsidRPr="00D865C0">
        <w:rPr>
          <w:rFonts w:ascii="Arial" w:eastAsia="Arial" w:hAnsi="Arial" w:cs="Arial"/>
          <w:b/>
          <w:bCs/>
          <w:sz w:val="20"/>
          <w:szCs w:val="20"/>
        </w:rPr>
        <w:t>Teach for India</w:t>
      </w:r>
      <w:r w:rsidRPr="00D865C0">
        <w:rPr>
          <w:rFonts w:ascii="Arial" w:eastAsia="Arial" w:hAnsi="Arial" w:cs="Arial"/>
          <w:b/>
          <w:bCs/>
          <w:sz w:val="20"/>
          <w:szCs w:val="20"/>
        </w:rPr>
        <w:t xml:space="preserve">                                                                                                                                </w:t>
      </w:r>
      <w:r w:rsidRPr="00D865C0">
        <w:rPr>
          <w:rFonts w:ascii="Arial" w:eastAsia="Arial" w:hAnsi="Arial" w:cs="Arial"/>
          <w:sz w:val="20"/>
          <w:szCs w:val="20"/>
        </w:rPr>
        <w:t>August 2021 – May 2024</w:t>
      </w:r>
    </w:p>
    <w:p w14:paraId="5BF5C738" w14:textId="77777777" w:rsidR="00D865C0" w:rsidRPr="00D865C0" w:rsidRDefault="00D865C0" w:rsidP="00D865C0">
      <w:pPr>
        <w:spacing w:after="40"/>
        <w:rPr>
          <w:rFonts w:ascii="Arial" w:eastAsia="Arial" w:hAnsi="Arial" w:cs="Arial"/>
          <w:i/>
          <w:iCs/>
          <w:sz w:val="20"/>
          <w:szCs w:val="20"/>
        </w:rPr>
      </w:pPr>
      <w:r w:rsidRPr="00D865C0">
        <w:rPr>
          <w:rFonts w:ascii="Arial" w:eastAsia="Arial" w:hAnsi="Arial" w:cs="Arial"/>
          <w:i/>
          <w:iCs/>
          <w:sz w:val="20"/>
          <w:szCs w:val="20"/>
        </w:rPr>
        <w:t>Fellow Advisor and Fellow</w:t>
      </w:r>
    </w:p>
    <w:p w14:paraId="6D78B153" w14:textId="22498075" w:rsidR="00D865C0" w:rsidRPr="00D865C0" w:rsidRDefault="00D865C0" w:rsidP="00D865C0">
      <w:pPr>
        <w:pStyle w:val="ListParagraph"/>
        <w:numPr>
          <w:ilvl w:val="0"/>
          <w:numId w:val="548"/>
        </w:numPr>
        <w:rPr>
          <w:rFonts w:ascii="Arial" w:hAnsi="Arial" w:cs="Arial"/>
          <w:sz w:val="20"/>
          <w:szCs w:val="20"/>
        </w:rPr>
      </w:pPr>
      <w:r w:rsidRPr="00D865C0">
        <w:rPr>
          <w:rFonts w:ascii="Arial" w:hAnsi="Arial" w:cs="Arial"/>
          <w:sz w:val="20"/>
          <w:szCs w:val="20"/>
        </w:rPr>
        <w:t>Led implementation of state-aligned programming across multiple sites under outcome-oriented performance targets, navigating cross-functional coordination across stakeholders</w:t>
      </w:r>
    </w:p>
    <w:p w14:paraId="5F02B805" w14:textId="37CCF475" w:rsidR="00D865C0" w:rsidRPr="00D865C0" w:rsidRDefault="00D865C0" w:rsidP="00D865C0">
      <w:pPr>
        <w:pStyle w:val="ListParagraph"/>
        <w:numPr>
          <w:ilvl w:val="0"/>
          <w:numId w:val="548"/>
        </w:numPr>
        <w:spacing w:after="40"/>
        <w:rPr>
          <w:rFonts w:ascii="Arial" w:eastAsia="Arial" w:hAnsi="Arial" w:cs="Arial"/>
          <w:i/>
          <w:iCs/>
          <w:sz w:val="20"/>
          <w:szCs w:val="20"/>
        </w:rPr>
      </w:pPr>
      <w:r w:rsidRPr="00D865C0">
        <w:rPr>
          <w:rFonts w:ascii="Arial" w:hAnsi="Arial" w:cs="Arial"/>
          <w:sz w:val="20"/>
          <w:szCs w:val="20"/>
        </w:rPr>
        <w:t xml:space="preserve">Drove an average </w:t>
      </w:r>
      <w:r w:rsidRPr="00D865C0">
        <w:rPr>
          <w:rStyle w:val="Strong"/>
          <w:rFonts w:ascii="Arial" w:hAnsi="Arial" w:cs="Arial"/>
          <w:b w:val="0"/>
          <w:bCs w:val="0"/>
          <w:sz w:val="20"/>
          <w:szCs w:val="20"/>
        </w:rPr>
        <w:t>1.5 grade-level reading gain across 200+ students</w:t>
      </w:r>
      <w:r w:rsidRPr="00D865C0">
        <w:rPr>
          <w:rFonts w:ascii="Arial" w:hAnsi="Arial" w:cs="Arial"/>
          <w:sz w:val="20"/>
          <w:szCs w:val="20"/>
        </w:rPr>
        <w:t xml:space="preserve"> through data-informed instructional </w:t>
      </w:r>
      <w:proofErr w:type="gramStart"/>
      <w:r w:rsidRPr="00D865C0">
        <w:rPr>
          <w:rFonts w:ascii="Arial" w:hAnsi="Arial" w:cs="Arial"/>
          <w:sz w:val="20"/>
          <w:szCs w:val="20"/>
        </w:rPr>
        <w:t>planning;</w:t>
      </w:r>
      <w:proofErr w:type="gramEnd"/>
      <w:r w:rsidRPr="00D865C0">
        <w:rPr>
          <w:rFonts w:ascii="Arial" w:hAnsi="Arial" w:cs="Arial"/>
          <w:sz w:val="20"/>
          <w:szCs w:val="20"/>
        </w:rPr>
        <w:t xml:space="preserve"> </w:t>
      </w:r>
      <w:r w:rsidRPr="00D865C0">
        <w:rPr>
          <w:rFonts w:ascii="Arial" w:hAnsi="Arial" w:cs="Arial"/>
          <w:sz w:val="20"/>
          <w:szCs w:val="20"/>
        </w:rPr>
        <w:t xml:space="preserve">trained </w:t>
      </w:r>
      <w:r w:rsidRPr="00D865C0">
        <w:rPr>
          <w:rStyle w:val="Strong"/>
          <w:rFonts w:ascii="Arial" w:hAnsi="Arial" w:cs="Arial"/>
          <w:b w:val="0"/>
          <w:bCs w:val="0"/>
          <w:sz w:val="20"/>
          <w:szCs w:val="20"/>
        </w:rPr>
        <w:t>50+ practitioners</w:t>
      </w:r>
      <w:r w:rsidRPr="00D865C0">
        <w:rPr>
          <w:rFonts w:ascii="Arial" w:hAnsi="Arial" w:cs="Arial"/>
          <w:sz w:val="20"/>
          <w:szCs w:val="20"/>
        </w:rPr>
        <w:t xml:space="preserve"> in curriculum and pedagogical practice</w:t>
      </w:r>
    </w:p>
    <w:p w14:paraId="2BB64D88" w14:textId="77777777" w:rsidR="00D865C0" w:rsidRPr="00D865C0" w:rsidRDefault="00D865C0" w:rsidP="00D865C0">
      <w:pPr>
        <w:jc w:val="both"/>
        <w:rPr>
          <w:rStyle w:val="fs14fw4overflow-hidden"/>
          <w:rFonts w:ascii="Arial" w:eastAsia="Calibri" w:hAnsi="Arial" w:cs="Arial"/>
          <w:sz w:val="6"/>
          <w:szCs w:val="6"/>
        </w:rPr>
      </w:pPr>
    </w:p>
    <w:p w14:paraId="63812AD7" w14:textId="09695B6C" w:rsidR="00B57924" w:rsidRPr="00D865C0" w:rsidRDefault="00673999" w:rsidP="00B57924">
      <w:pPr>
        <w:pBdr>
          <w:bottom w:val="single" w:sz="6" w:space="0" w:color="000000"/>
        </w:pBdr>
        <w:spacing w:line="220" w:lineRule="atLeast"/>
        <w:rPr>
          <w:rStyle w:val="Strong"/>
          <w:rFonts w:ascii="Arial" w:eastAsia="Calibri" w:hAnsi="Arial" w:cs="Arial"/>
          <w:b w:val="0"/>
          <w:bCs w:val="0"/>
          <w:caps/>
          <w:sz w:val="20"/>
          <w:szCs w:val="20"/>
        </w:rPr>
      </w:pPr>
      <w:r w:rsidRPr="00D865C0">
        <w:rPr>
          <w:rFonts w:ascii="Arial" w:eastAsia="Calibri" w:hAnsi="Arial" w:cs="Arial"/>
          <w:caps/>
          <w:sz w:val="20"/>
          <w:szCs w:val="20"/>
        </w:rPr>
        <w:t xml:space="preserve">                                                          </w:t>
      </w:r>
      <w:r w:rsidR="00D865C0">
        <w:rPr>
          <w:rFonts w:ascii="Arial" w:eastAsia="Calibri" w:hAnsi="Arial" w:cs="Arial"/>
          <w:caps/>
          <w:sz w:val="20"/>
          <w:szCs w:val="20"/>
        </w:rPr>
        <w:t xml:space="preserve">      </w:t>
      </w:r>
      <w:r w:rsidR="00D865C0">
        <w:rPr>
          <w:rFonts w:ascii="Arial" w:hAnsi="Arial" w:cs="Arial"/>
          <w:sz w:val="20"/>
          <w:szCs w:val="20"/>
        </w:rPr>
        <w:t xml:space="preserve">            ANALYTICAL PROJECTS</w:t>
      </w:r>
    </w:p>
    <w:p w14:paraId="3A04487C" w14:textId="3A418F1F" w:rsidR="00D865C0" w:rsidRPr="00D865C0" w:rsidRDefault="00D865C0" w:rsidP="00D865C0">
      <w:pPr>
        <w:tabs>
          <w:tab w:val="right" w:pos="9360"/>
        </w:tabs>
        <w:spacing w:after="40"/>
        <w:rPr>
          <w:rFonts w:ascii="Arial" w:hAnsi="Arial" w:cs="Arial"/>
          <w:sz w:val="20"/>
          <w:szCs w:val="20"/>
        </w:rPr>
      </w:pPr>
      <w:r w:rsidRPr="00D865C0">
        <w:rPr>
          <w:rFonts w:ascii="Arial" w:hAnsi="Arial" w:cs="Arial"/>
          <w:b/>
          <w:bCs/>
          <w:sz w:val="20"/>
          <w:szCs w:val="20"/>
        </w:rPr>
        <w:t>Macro-Financial Forecasting of Monthly Stock Prices</w:t>
      </w:r>
      <w:r w:rsidRPr="00D865C0">
        <w:rPr>
          <w:rFonts w:ascii="Arial" w:hAnsi="Arial" w:cs="Arial"/>
          <w:b/>
          <w:bCs/>
          <w:sz w:val="20"/>
          <w:szCs w:val="20"/>
        </w:rPr>
        <w:t xml:space="preserve">                                            </w:t>
      </w:r>
      <w:r>
        <w:rPr>
          <w:rFonts w:ascii="Arial" w:hAnsi="Arial" w:cs="Arial"/>
          <w:b/>
          <w:bCs/>
          <w:sz w:val="20"/>
          <w:szCs w:val="20"/>
        </w:rPr>
        <w:t xml:space="preserve">   </w:t>
      </w:r>
      <w:r w:rsidRPr="00D865C0">
        <w:rPr>
          <w:rFonts w:ascii="Arial" w:hAnsi="Arial" w:cs="Arial"/>
          <w:b/>
          <w:bCs/>
          <w:sz w:val="20"/>
          <w:szCs w:val="20"/>
        </w:rPr>
        <w:t xml:space="preserve">  </w:t>
      </w:r>
      <w:r>
        <w:rPr>
          <w:rFonts w:ascii="Arial" w:hAnsi="Arial" w:cs="Arial"/>
          <w:b/>
          <w:bCs/>
          <w:sz w:val="20"/>
          <w:szCs w:val="20"/>
        </w:rPr>
        <w:t xml:space="preserve">               </w:t>
      </w:r>
      <w:r w:rsidRPr="00D865C0">
        <w:rPr>
          <w:rFonts w:ascii="Arial" w:hAnsi="Arial" w:cs="Arial"/>
          <w:sz w:val="20"/>
          <w:szCs w:val="20"/>
        </w:rPr>
        <w:t>March 2026 – May 2026</w:t>
      </w:r>
    </w:p>
    <w:p w14:paraId="6F41FB55" w14:textId="6F26FC22" w:rsidR="00D865C0" w:rsidRPr="00D865C0" w:rsidRDefault="00D865C0" w:rsidP="00D865C0">
      <w:pPr>
        <w:pStyle w:val="ListParagraph"/>
        <w:numPr>
          <w:ilvl w:val="0"/>
          <w:numId w:val="559"/>
        </w:numPr>
        <w:rPr>
          <w:rFonts w:ascii="Arial" w:hAnsi="Arial" w:cs="Arial"/>
          <w:sz w:val="20"/>
          <w:szCs w:val="20"/>
        </w:rPr>
      </w:pPr>
      <w:r w:rsidRPr="00D865C0">
        <w:rPr>
          <w:rFonts w:ascii="Arial" w:hAnsi="Arial" w:cs="Arial"/>
          <w:sz w:val="20"/>
          <w:szCs w:val="20"/>
        </w:rPr>
        <w:t xml:space="preserve">Built a time-series forecasting project using </w:t>
      </w:r>
      <w:r w:rsidRPr="00D865C0">
        <w:rPr>
          <w:rStyle w:val="Strong"/>
          <w:rFonts w:ascii="Arial" w:hAnsi="Arial" w:cs="Arial"/>
          <w:b w:val="0"/>
          <w:bCs w:val="0"/>
          <w:sz w:val="20"/>
          <w:szCs w:val="20"/>
        </w:rPr>
        <w:t>FRED macroeconomic indicators</w:t>
      </w:r>
      <w:r w:rsidRPr="00D865C0">
        <w:rPr>
          <w:rFonts w:ascii="Arial" w:hAnsi="Arial" w:cs="Arial"/>
          <w:sz w:val="20"/>
          <w:szCs w:val="20"/>
        </w:rPr>
        <w:t xml:space="preserve"> and </w:t>
      </w:r>
      <w:r w:rsidRPr="00D865C0">
        <w:rPr>
          <w:rStyle w:val="Strong"/>
          <w:rFonts w:ascii="Arial" w:hAnsi="Arial" w:cs="Arial"/>
          <w:b w:val="0"/>
          <w:bCs w:val="0"/>
          <w:sz w:val="20"/>
          <w:szCs w:val="20"/>
        </w:rPr>
        <w:t>monthly stock price data</w:t>
      </w:r>
      <w:r w:rsidRPr="00D865C0">
        <w:rPr>
          <w:rFonts w:ascii="Arial" w:hAnsi="Arial" w:cs="Arial"/>
          <w:b/>
          <w:bCs/>
          <w:sz w:val="20"/>
          <w:szCs w:val="20"/>
        </w:rPr>
        <w:t xml:space="preserve"> </w:t>
      </w:r>
      <w:r w:rsidRPr="00D865C0">
        <w:rPr>
          <w:rFonts w:ascii="Arial" w:hAnsi="Arial" w:cs="Arial"/>
          <w:sz w:val="20"/>
          <w:szCs w:val="20"/>
        </w:rPr>
        <w:t xml:space="preserve">to examine how inflation, unemployment, and the federal funds rate related to asset-price movements, and evaluated multiple </w:t>
      </w:r>
      <w:r w:rsidRPr="00D865C0">
        <w:rPr>
          <w:rStyle w:val="Strong"/>
          <w:rFonts w:ascii="Arial" w:hAnsi="Arial" w:cs="Arial"/>
          <w:b w:val="0"/>
          <w:bCs w:val="0"/>
          <w:sz w:val="20"/>
          <w:szCs w:val="20"/>
        </w:rPr>
        <w:t>ETS models</w:t>
      </w:r>
      <w:r w:rsidRPr="00D865C0">
        <w:rPr>
          <w:rFonts w:ascii="Arial" w:hAnsi="Arial" w:cs="Arial"/>
          <w:sz w:val="20"/>
          <w:szCs w:val="20"/>
        </w:rPr>
        <w:t xml:space="preserve"> using out-of-sample forecast accuracy metrics</w:t>
      </w:r>
    </w:p>
    <w:p w14:paraId="50DEA2CE" w14:textId="769ECA6F" w:rsidR="00D865C0" w:rsidRPr="00D865C0" w:rsidRDefault="00D865C0" w:rsidP="00D865C0">
      <w:pPr>
        <w:pStyle w:val="ListParagraph"/>
        <w:numPr>
          <w:ilvl w:val="0"/>
          <w:numId w:val="559"/>
        </w:numPr>
        <w:rPr>
          <w:rFonts w:ascii="Arial" w:hAnsi="Arial" w:cs="Arial"/>
          <w:sz w:val="20"/>
          <w:szCs w:val="20"/>
        </w:rPr>
      </w:pPr>
      <w:r w:rsidRPr="00D865C0">
        <w:rPr>
          <w:rFonts w:ascii="Arial" w:hAnsi="Arial" w:cs="Arial"/>
          <w:sz w:val="20"/>
          <w:szCs w:val="20"/>
        </w:rPr>
        <w:t xml:space="preserve">Conducted exploratory and correlation analysis on </w:t>
      </w:r>
      <w:r w:rsidRPr="00D865C0">
        <w:rPr>
          <w:rStyle w:val="Strong"/>
          <w:rFonts w:ascii="Arial" w:hAnsi="Arial" w:cs="Arial"/>
          <w:b w:val="0"/>
          <w:bCs w:val="0"/>
          <w:sz w:val="20"/>
          <w:szCs w:val="20"/>
        </w:rPr>
        <w:t>CPI, unemployment, Fed rate movements, and monthly median stock prices</w:t>
      </w:r>
      <w:r w:rsidRPr="00D865C0">
        <w:rPr>
          <w:rFonts w:ascii="Arial" w:hAnsi="Arial" w:cs="Arial"/>
          <w:b/>
          <w:bCs/>
          <w:sz w:val="20"/>
          <w:szCs w:val="20"/>
        </w:rPr>
        <w:t>,</w:t>
      </w:r>
      <w:r w:rsidRPr="00D865C0">
        <w:rPr>
          <w:rFonts w:ascii="Arial" w:hAnsi="Arial" w:cs="Arial"/>
          <w:sz w:val="20"/>
          <w:szCs w:val="20"/>
        </w:rPr>
        <w:t xml:space="preserve"> translating results into concise commentary on macroeconomic conditions, market sensitivity, and forecasting performance</w:t>
      </w:r>
    </w:p>
    <w:p w14:paraId="2DEA7B6E" w14:textId="23E7AE4E" w:rsidR="00D865C0" w:rsidRPr="00D865C0" w:rsidRDefault="00D865C0" w:rsidP="00D865C0">
      <w:pPr>
        <w:rPr>
          <w:rFonts w:ascii="Arial" w:hAnsi="Arial" w:cs="Arial"/>
          <w:b/>
          <w:bCs/>
          <w:sz w:val="20"/>
          <w:szCs w:val="20"/>
        </w:rPr>
      </w:pPr>
      <w:r w:rsidRPr="00D865C0">
        <w:rPr>
          <w:rFonts w:ascii="Arial" w:hAnsi="Arial" w:cs="Arial"/>
          <w:b/>
          <w:bCs/>
          <w:sz w:val="20"/>
          <w:szCs w:val="20"/>
        </w:rPr>
        <w:t>U.S. Macro Regime &amp; Market Sensitivity Analysis</w:t>
      </w:r>
      <w:r w:rsidRPr="00D865C0">
        <w:rPr>
          <w:rFonts w:ascii="Arial" w:hAnsi="Arial" w:cs="Arial"/>
          <w:b/>
          <w:bCs/>
          <w:sz w:val="20"/>
          <w:szCs w:val="20"/>
        </w:rPr>
        <w:t xml:space="preserve">                                              </w:t>
      </w:r>
      <w:r>
        <w:rPr>
          <w:rFonts w:ascii="Arial" w:hAnsi="Arial" w:cs="Arial"/>
          <w:b/>
          <w:bCs/>
          <w:sz w:val="20"/>
          <w:szCs w:val="20"/>
        </w:rPr>
        <w:t xml:space="preserve">                   </w:t>
      </w:r>
      <w:r w:rsidRPr="00D865C0">
        <w:rPr>
          <w:rFonts w:ascii="Arial" w:hAnsi="Arial" w:cs="Arial"/>
          <w:sz w:val="20"/>
          <w:szCs w:val="20"/>
        </w:rPr>
        <w:t>January 2026 – March 2026</w:t>
      </w:r>
    </w:p>
    <w:p w14:paraId="621E3D5B" w14:textId="183AFF58" w:rsidR="00D865C0" w:rsidRPr="00D865C0" w:rsidRDefault="00D865C0" w:rsidP="00D865C0">
      <w:pPr>
        <w:pStyle w:val="ListParagraph"/>
        <w:numPr>
          <w:ilvl w:val="0"/>
          <w:numId w:val="560"/>
        </w:numPr>
        <w:rPr>
          <w:rFonts w:ascii="Arial" w:hAnsi="Arial" w:cs="Arial"/>
          <w:sz w:val="20"/>
          <w:szCs w:val="20"/>
        </w:rPr>
      </w:pPr>
      <w:r w:rsidRPr="00D865C0">
        <w:rPr>
          <w:rFonts w:ascii="Arial" w:hAnsi="Arial" w:cs="Arial"/>
          <w:sz w:val="20"/>
          <w:szCs w:val="20"/>
        </w:rPr>
        <w:t xml:space="preserve">Built a macro-financial analysis dataset using economic and market indicators from </w:t>
      </w:r>
      <w:r w:rsidRPr="00D865C0">
        <w:rPr>
          <w:rStyle w:val="Strong"/>
          <w:rFonts w:ascii="Arial" w:hAnsi="Arial" w:cs="Arial"/>
          <w:b w:val="0"/>
          <w:bCs w:val="0"/>
          <w:sz w:val="20"/>
          <w:szCs w:val="20"/>
        </w:rPr>
        <w:t>2000–present</w:t>
      </w:r>
      <w:r w:rsidRPr="00D865C0">
        <w:rPr>
          <w:rFonts w:ascii="Arial" w:hAnsi="Arial" w:cs="Arial"/>
          <w:sz w:val="20"/>
          <w:szCs w:val="20"/>
        </w:rPr>
        <w:t>, structuring variables on inflation, interest rates, labor-market conditions, and asset performance to examine how macro conditions shifted across major economic regimes</w:t>
      </w:r>
    </w:p>
    <w:p w14:paraId="3535D294" w14:textId="5B7875E0" w:rsidR="00D865C0" w:rsidRPr="00D865C0" w:rsidRDefault="00D865C0" w:rsidP="00D865C0">
      <w:pPr>
        <w:pStyle w:val="ListParagraph"/>
        <w:numPr>
          <w:ilvl w:val="0"/>
          <w:numId w:val="560"/>
        </w:numPr>
        <w:rPr>
          <w:rFonts w:ascii="Arial" w:hAnsi="Arial" w:cs="Arial"/>
          <w:sz w:val="20"/>
          <w:szCs w:val="20"/>
        </w:rPr>
      </w:pPr>
      <w:r w:rsidRPr="00D865C0">
        <w:rPr>
          <w:rFonts w:ascii="Arial" w:hAnsi="Arial" w:cs="Arial"/>
          <w:sz w:val="20"/>
          <w:szCs w:val="20"/>
        </w:rPr>
        <w:t xml:space="preserve">Conducted </w:t>
      </w:r>
      <w:r w:rsidRPr="00D865C0">
        <w:rPr>
          <w:rStyle w:val="Strong"/>
          <w:rFonts w:ascii="Arial" w:hAnsi="Arial" w:cs="Arial"/>
          <w:b w:val="0"/>
          <w:bCs w:val="0"/>
          <w:sz w:val="20"/>
          <w:szCs w:val="20"/>
        </w:rPr>
        <w:t>time-series, correlation, and regime-based analysis</w:t>
      </w:r>
      <w:r w:rsidRPr="00D865C0">
        <w:rPr>
          <w:rFonts w:ascii="Arial" w:hAnsi="Arial" w:cs="Arial"/>
          <w:sz w:val="20"/>
          <w:szCs w:val="20"/>
        </w:rPr>
        <w:t xml:space="preserve"> to evaluate how changes in inflation, policy rates, and employment conditions related to market behavior during tightening, easing, and recessionary periods</w:t>
      </w:r>
    </w:p>
    <w:p w14:paraId="3A78345A" w14:textId="77777777" w:rsidR="00D865C0" w:rsidRPr="00D865C0" w:rsidRDefault="00D865C0" w:rsidP="00D865C0">
      <w:pPr>
        <w:pStyle w:val="ListParagraph"/>
        <w:numPr>
          <w:ilvl w:val="0"/>
          <w:numId w:val="560"/>
        </w:numPr>
        <w:rPr>
          <w:rFonts w:ascii="Arial" w:hAnsi="Arial" w:cs="Arial"/>
          <w:sz w:val="20"/>
          <w:szCs w:val="20"/>
        </w:rPr>
      </w:pPr>
      <w:r w:rsidRPr="00D865C0">
        <w:rPr>
          <w:rFonts w:ascii="Arial" w:hAnsi="Arial" w:cs="Arial"/>
          <w:sz w:val="20"/>
          <w:szCs w:val="20"/>
        </w:rPr>
        <w:t>Produced executive-style charts and written commentary translating quantitative findings into clear takeaways on economic turning points, risk signals, and market implications for decision-makers</w:t>
      </w:r>
    </w:p>
    <w:p w14:paraId="3CBA7BFE" w14:textId="4919BD22" w:rsidR="00D865C0" w:rsidRPr="00D865C0" w:rsidRDefault="00D865C0" w:rsidP="00D865C0">
      <w:pPr>
        <w:rPr>
          <w:rFonts w:ascii="Arial" w:hAnsi="Arial" w:cs="Arial"/>
          <w:sz w:val="20"/>
          <w:szCs w:val="20"/>
        </w:rPr>
      </w:pPr>
      <w:r w:rsidRPr="00D865C0">
        <w:rPr>
          <w:rStyle w:val="Strong"/>
          <w:rFonts w:ascii="Arial" w:hAnsi="Arial" w:cs="Arial"/>
          <w:sz w:val="20"/>
          <w:szCs w:val="20"/>
        </w:rPr>
        <w:t>AI Workforce Exposure Analysis</w:t>
      </w:r>
      <w:r w:rsidRPr="00D865C0">
        <w:rPr>
          <w:rStyle w:val="Strong"/>
          <w:rFonts w:ascii="Arial" w:hAnsi="Arial" w:cs="Arial"/>
          <w:sz w:val="20"/>
          <w:szCs w:val="20"/>
        </w:rPr>
        <w:t xml:space="preserve">, </w:t>
      </w:r>
      <w:r w:rsidRPr="00D865C0">
        <w:rPr>
          <w:rStyle w:val="Strong"/>
          <w:rFonts w:ascii="Arial" w:hAnsi="Arial" w:cs="Arial"/>
          <w:sz w:val="20"/>
          <w:szCs w:val="20"/>
        </w:rPr>
        <w:t>Policy Innovation Lab × U.S. Census Bureau</w:t>
      </w:r>
      <w:r w:rsidRPr="00D865C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      </w:t>
      </w:r>
      <w:r w:rsidRPr="00D865C0">
        <w:rPr>
          <w:rFonts w:ascii="Arial" w:hAnsi="Arial" w:cs="Arial"/>
          <w:sz w:val="20"/>
          <w:szCs w:val="20"/>
        </w:rPr>
        <w:t>October</w:t>
      </w:r>
      <w:r>
        <w:rPr>
          <w:rFonts w:ascii="Arial" w:hAnsi="Arial" w:cs="Arial"/>
          <w:sz w:val="20"/>
          <w:szCs w:val="20"/>
        </w:rPr>
        <w:t xml:space="preserve"> 2024</w:t>
      </w:r>
      <w:r w:rsidRPr="00D865C0">
        <w:rPr>
          <w:rFonts w:ascii="Arial" w:hAnsi="Arial" w:cs="Arial"/>
          <w:sz w:val="20"/>
          <w:szCs w:val="20"/>
        </w:rPr>
        <w:t xml:space="preserve"> – December 2024</w:t>
      </w:r>
    </w:p>
    <w:p w14:paraId="4555FFDB" w14:textId="0F455D63" w:rsidR="00D865C0" w:rsidRPr="00D865C0" w:rsidRDefault="00D865C0" w:rsidP="00D865C0">
      <w:pPr>
        <w:pStyle w:val="ListParagraph"/>
        <w:numPr>
          <w:ilvl w:val="0"/>
          <w:numId w:val="562"/>
        </w:numPr>
        <w:rPr>
          <w:rFonts w:ascii="Arial" w:hAnsi="Arial" w:cs="Arial"/>
          <w:sz w:val="20"/>
          <w:szCs w:val="20"/>
        </w:rPr>
      </w:pPr>
      <w:r w:rsidRPr="00D865C0">
        <w:rPr>
          <w:rFonts w:ascii="Arial" w:hAnsi="Arial" w:cs="Arial"/>
          <w:sz w:val="20"/>
          <w:szCs w:val="20"/>
        </w:rPr>
        <w:lastRenderedPageBreak/>
        <w:t xml:space="preserve">Built an integrated workforce dataset linking </w:t>
      </w:r>
      <w:r w:rsidRPr="00D865C0">
        <w:rPr>
          <w:rStyle w:val="Strong"/>
          <w:rFonts w:ascii="Arial" w:hAnsi="Arial" w:cs="Arial"/>
          <w:b w:val="0"/>
          <w:bCs w:val="0"/>
          <w:sz w:val="20"/>
          <w:szCs w:val="20"/>
        </w:rPr>
        <w:t>O*NET occupational task data with federal Business Trends and Outlook Survey (BTOS) data</w:t>
      </w:r>
      <w:r w:rsidRPr="00D865C0">
        <w:rPr>
          <w:rFonts w:ascii="Arial" w:hAnsi="Arial" w:cs="Arial"/>
          <w:sz w:val="20"/>
          <w:szCs w:val="20"/>
        </w:rPr>
        <w:t xml:space="preserve"> on generative AI adoption, enabling industry-level analysis of how AI is reshaping U.S. labor markets</w:t>
      </w:r>
    </w:p>
    <w:p w14:paraId="1BABBBA5" w14:textId="731C56DC" w:rsidR="00D865C0" w:rsidRPr="00D865C0" w:rsidRDefault="00D865C0" w:rsidP="00D865C0">
      <w:pPr>
        <w:pStyle w:val="ListParagraph"/>
        <w:numPr>
          <w:ilvl w:val="0"/>
          <w:numId w:val="562"/>
        </w:numPr>
        <w:rPr>
          <w:rFonts w:ascii="Arial" w:hAnsi="Arial" w:cs="Arial"/>
          <w:sz w:val="20"/>
          <w:szCs w:val="20"/>
        </w:rPr>
      </w:pPr>
      <w:r w:rsidRPr="00D865C0">
        <w:rPr>
          <w:rFonts w:ascii="Arial" w:hAnsi="Arial" w:cs="Arial"/>
          <w:sz w:val="20"/>
          <w:szCs w:val="20"/>
        </w:rPr>
        <w:t>Synthesized federal stakeholder input into structured analytical frameworks supporting federal workforce planning and upskilling policy</w:t>
      </w:r>
    </w:p>
    <w:p w14:paraId="6056030F" w14:textId="77777777" w:rsidR="00D865C0" w:rsidRPr="00D865C0" w:rsidRDefault="00D865C0" w:rsidP="00D865C0"/>
    <w:sectPr w:rsidR="00D865C0" w:rsidRPr="00D865C0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89E63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F6E6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86CE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B9679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05ECD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C7EDD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FA6E9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A7E3D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07064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15CD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625D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69837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1DA53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C009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3745C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10DA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5E33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4BE2C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9A8BF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D809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84A51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3DAFE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CDA2B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308F2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9426F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3A20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862FA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37CAD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FADC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738C0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9A279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0AE20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C8AA3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E7631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198E1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429F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4D38B2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6051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C7C49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A1C56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AC87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15C3A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13C52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47E31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D0878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633C8298"/>
    <w:lvl w:ilvl="0" w:tplc="50621BA6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1B34FF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5A687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8DC49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4F828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7CA23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F9AAA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A8C48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4A850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A364B3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8EC97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AE618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242B4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AACD2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A2617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710AA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2EA5B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762E6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26904"/>
    <w:multiLevelType w:val="multilevel"/>
    <w:tmpl w:val="07AC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236F2A"/>
    <w:multiLevelType w:val="hybridMultilevel"/>
    <w:tmpl w:val="91A011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0920BCE"/>
    <w:multiLevelType w:val="hybridMultilevel"/>
    <w:tmpl w:val="294A83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0945BB1"/>
    <w:multiLevelType w:val="hybridMultilevel"/>
    <w:tmpl w:val="EDAC9C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0CC3DCC"/>
    <w:multiLevelType w:val="hybridMultilevel"/>
    <w:tmpl w:val="D7B61D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1AD7BA3"/>
    <w:multiLevelType w:val="hybridMultilevel"/>
    <w:tmpl w:val="87AA0E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2646C96"/>
    <w:multiLevelType w:val="hybridMultilevel"/>
    <w:tmpl w:val="17BAAE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2F77761"/>
    <w:multiLevelType w:val="hybridMultilevel"/>
    <w:tmpl w:val="173CD3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3C01586"/>
    <w:multiLevelType w:val="hybridMultilevel"/>
    <w:tmpl w:val="F0161B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4276FBE"/>
    <w:multiLevelType w:val="hybridMultilevel"/>
    <w:tmpl w:val="24D2F5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47A7707"/>
    <w:multiLevelType w:val="hybridMultilevel"/>
    <w:tmpl w:val="2C1CB7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51066D1"/>
    <w:multiLevelType w:val="hybridMultilevel"/>
    <w:tmpl w:val="381E2A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8F5CB5"/>
    <w:multiLevelType w:val="hybridMultilevel"/>
    <w:tmpl w:val="2FBCA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5A12935"/>
    <w:multiLevelType w:val="hybridMultilevel"/>
    <w:tmpl w:val="39420F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5B52186"/>
    <w:multiLevelType w:val="multilevel"/>
    <w:tmpl w:val="AC00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E262C3"/>
    <w:multiLevelType w:val="hybridMultilevel"/>
    <w:tmpl w:val="22580D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6BF7428"/>
    <w:multiLevelType w:val="hybridMultilevel"/>
    <w:tmpl w:val="C0EC9B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06F3403C"/>
    <w:multiLevelType w:val="hybridMultilevel"/>
    <w:tmpl w:val="FFE21A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073E7D04"/>
    <w:multiLevelType w:val="hybridMultilevel"/>
    <w:tmpl w:val="DD3832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07D06584"/>
    <w:multiLevelType w:val="hybridMultilevel"/>
    <w:tmpl w:val="9A762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08850091"/>
    <w:multiLevelType w:val="hybridMultilevel"/>
    <w:tmpl w:val="AA2620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089E4263"/>
    <w:multiLevelType w:val="hybridMultilevel"/>
    <w:tmpl w:val="E2E2B9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08D16709"/>
    <w:multiLevelType w:val="hybridMultilevel"/>
    <w:tmpl w:val="1EBC7C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09110BE8"/>
    <w:multiLevelType w:val="hybridMultilevel"/>
    <w:tmpl w:val="5DF86D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93E4648"/>
    <w:multiLevelType w:val="hybridMultilevel"/>
    <w:tmpl w:val="DC068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098F5FB4"/>
    <w:multiLevelType w:val="hybridMultilevel"/>
    <w:tmpl w:val="7BAC18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09942FED"/>
    <w:multiLevelType w:val="hybridMultilevel"/>
    <w:tmpl w:val="83A01E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09B10C98"/>
    <w:multiLevelType w:val="hybridMultilevel"/>
    <w:tmpl w:val="8722CC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0A4B21FA"/>
    <w:multiLevelType w:val="hybridMultilevel"/>
    <w:tmpl w:val="5212DA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0A603205"/>
    <w:multiLevelType w:val="hybridMultilevel"/>
    <w:tmpl w:val="6024A9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0ACA0FD2"/>
    <w:multiLevelType w:val="hybridMultilevel"/>
    <w:tmpl w:val="1B5872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0AE941FE"/>
    <w:multiLevelType w:val="hybridMultilevel"/>
    <w:tmpl w:val="BFD86C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0B323914"/>
    <w:multiLevelType w:val="hybridMultilevel"/>
    <w:tmpl w:val="CEC4F0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0B4C14FF"/>
    <w:multiLevelType w:val="hybridMultilevel"/>
    <w:tmpl w:val="6A7464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0B9A3344"/>
    <w:multiLevelType w:val="hybridMultilevel"/>
    <w:tmpl w:val="C3D2CA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0B9A48AE"/>
    <w:multiLevelType w:val="hybridMultilevel"/>
    <w:tmpl w:val="07D275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0C280E10"/>
    <w:multiLevelType w:val="hybridMultilevel"/>
    <w:tmpl w:val="6476A2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0C4E5079"/>
    <w:multiLevelType w:val="hybridMultilevel"/>
    <w:tmpl w:val="E66EB3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0C8449A3"/>
    <w:multiLevelType w:val="hybridMultilevel"/>
    <w:tmpl w:val="74A8C4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0C9316B4"/>
    <w:multiLevelType w:val="hybridMultilevel"/>
    <w:tmpl w:val="3CD0482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7" w15:restartNumberingAfterBreak="0">
    <w:nsid w:val="0CD327D9"/>
    <w:multiLevelType w:val="multilevel"/>
    <w:tmpl w:val="DF2A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CA417F"/>
    <w:multiLevelType w:val="hybridMultilevel"/>
    <w:tmpl w:val="D92CFD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0DD72CE0"/>
    <w:multiLevelType w:val="hybridMultilevel"/>
    <w:tmpl w:val="8F0E7D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0E2001B7"/>
    <w:multiLevelType w:val="hybridMultilevel"/>
    <w:tmpl w:val="E188DC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0E812C6D"/>
    <w:multiLevelType w:val="hybridMultilevel"/>
    <w:tmpl w:val="1CC62B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0EB72DC9"/>
    <w:multiLevelType w:val="hybridMultilevel"/>
    <w:tmpl w:val="819EEB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0EE93A8F"/>
    <w:multiLevelType w:val="multilevel"/>
    <w:tmpl w:val="9058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3925E2"/>
    <w:multiLevelType w:val="hybridMultilevel"/>
    <w:tmpl w:val="22AA30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0F6B2A60"/>
    <w:multiLevelType w:val="hybridMultilevel"/>
    <w:tmpl w:val="CC1AAF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0F72431E"/>
    <w:multiLevelType w:val="multilevel"/>
    <w:tmpl w:val="495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EF6A77"/>
    <w:multiLevelType w:val="hybridMultilevel"/>
    <w:tmpl w:val="57D059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1013668A"/>
    <w:multiLevelType w:val="hybridMultilevel"/>
    <w:tmpl w:val="F81030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101C225D"/>
    <w:multiLevelType w:val="hybridMultilevel"/>
    <w:tmpl w:val="24A2B0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109B40EC"/>
    <w:multiLevelType w:val="hybridMultilevel"/>
    <w:tmpl w:val="BCA0E0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10B05CE3"/>
    <w:multiLevelType w:val="hybridMultilevel"/>
    <w:tmpl w:val="957AE3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11162CE2"/>
    <w:multiLevelType w:val="hybridMultilevel"/>
    <w:tmpl w:val="429A79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11370D92"/>
    <w:multiLevelType w:val="hybridMultilevel"/>
    <w:tmpl w:val="93F6E4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115F1E4F"/>
    <w:multiLevelType w:val="multilevel"/>
    <w:tmpl w:val="00AC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760907"/>
    <w:multiLevelType w:val="hybridMultilevel"/>
    <w:tmpl w:val="1BA4A9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117F66CE"/>
    <w:multiLevelType w:val="hybridMultilevel"/>
    <w:tmpl w:val="5E289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11CD229A"/>
    <w:multiLevelType w:val="hybridMultilevel"/>
    <w:tmpl w:val="48D0A0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11D30CB8"/>
    <w:multiLevelType w:val="hybridMultilevel"/>
    <w:tmpl w:val="65666E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1231218C"/>
    <w:multiLevelType w:val="hybridMultilevel"/>
    <w:tmpl w:val="4C54A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128535E4"/>
    <w:multiLevelType w:val="hybridMultilevel"/>
    <w:tmpl w:val="556215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12F502F3"/>
    <w:multiLevelType w:val="hybridMultilevel"/>
    <w:tmpl w:val="B720E4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130902F5"/>
    <w:multiLevelType w:val="hybridMultilevel"/>
    <w:tmpl w:val="465216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130B332A"/>
    <w:multiLevelType w:val="hybridMultilevel"/>
    <w:tmpl w:val="278EB7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13706DA5"/>
    <w:multiLevelType w:val="hybridMultilevel"/>
    <w:tmpl w:val="2B969C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138D451E"/>
    <w:multiLevelType w:val="multilevel"/>
    <w:tmpl w:val="92D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8F092E"/>
    <w:multiLevelType w:val="hybridMultilevel"/>
    <w:tmpl w:val="9314E9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13CF1376"/>
    <w:multiLevelType w:val="hybridMultilevel"/>
    <w:tmpl w:val="76E499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13E61AA2"/>
    <w:multiLevelType w:val="hybridMultilevel"/>
    <w:tmpl w:val="48D6CF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14216C92"/>
    <w:multiLevelType w:val="hybridMultilevel"/>
    <w:tmpl w:val="D96462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14EB33A2"/>
    <w:multiLevelType w:val="hybridMultilevel"/>
    <w:tmpl w:val="31D03E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15504C14"/>
    <w:multiLevelType w:val="hybridMultilevel"/>
    <w:tmpl w:val="CE3C8C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157605D3"/>
    <w:multiLevelType w:val="hybridMultilevel"/>
    <w:tmpl w:val="56E02A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15E93AB8"/>
    <w:multiLevelType w:val="hybridMultilevel"/>
    <w:tmpl w:val="CD829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61E303A"/>
    <w:multiLevelType w:val="hybridMultilevel"/>
    <w:tmpl w:val="B8ECB6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16241FFE"/>
    <w:multiLevelType w:val="hybridMultilevel"/>
    <w:tmpl w:val="1F9E49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168A56B9"/>
    <w:multiLevelType w:val="hybridMultilevel"/>
    <w:tmpl w:val="656C47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168C316D"/>
    <w:multiLevelType w:val="hybridMultilevel"/>
    <w:tmpl w:val="D29C42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169B002A"/>
    <w:multiLevelType w:val="hybridMultilevel"/>
    <w:tmpl w:val="0FA45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69D4353"/>
    <w:multiLevelType w:val="hybridMultilevel"/>
    <w:tmpl w:val="1E3A07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177B725A"/>
    <w:multiLevelType w:val="hybridMultilevel"/>
    <w:tmpl w:val="8F2AB9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17990CEF"/>
    <w:multiLevelType w:val="hybridMultilevel"/>
    <w:tmpl w:val="A964F4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18047CED"/>
    <w:multiLevelType w:val="hybridMultilevel"/>
    <w:tmpl w:val="C56C5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180F3640"/>
    <w:multiLevelType w:val="hybridMultilevel"/>
    <w:tmpl w:val="E01AC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182A2E89"/>
    <w:multiLevelType w:val="hybridMultilevel"/>
    <w:tmpl w:val="E5E894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185F1C1E"/>
    <w:multiLevelType w:val="multilevel"/>
    <w:tmpl w:val="D95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B63C8B"/>
    <w:multiLevelType w:val="hybridMultilevel"/>
    <w:tmpl w:val="B1627A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18EA7F92"/>
    <w:multiLevelType w:val="hybridMultilevel"/>
    <w:tmpl w:val="91F853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190D44AA"/>
    <w:multiLevelType w:val="hybridMultilevel"/>
    <w:tmpl w:val="5614BF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19114FD8"/>
    <w:multiLevelType w:val="hybridMultilevel"/>
    <w:tmpl w:val="CDEEE2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19493C90"/>
    <w:multiLevelType w:val="hybridMultilevel"/>
    <w:tmpl w:val="3B1E47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1" w15:restartNumberingAfterBreak="0">
    <w:nsid w:val="19784671"/>
    <w:multiLevelType w:val="hybridMultilevel"/>
    <w:tmpl w:val="1DD60B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19AF0A5C"/>
    <w:multiLevelType w:val="hybridMultilevel"/>
    <w:tmpl w:val="1AAEDE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19DD73A4"/>
    <w:multiLevelType w:val="hybridMultilevel"/>
    <w:tmpl w:val="1BFCF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19E64EED"/>
    <w:multiLevelType w:val="hybridMultilevel"/>
    <w:tmpl w:val="42FC4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19FD2F03"/>
    <w:multiLevelType w:val="hybridMultilevel"/>
    <w:tmpl w:val="AA02AF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 w15:restartNumberingAfterBreak="0">
    <w:nsid w:val="1A322509"/>
    <w:multiLevelType w:val="hybridMultilevel"/>
    <w:tmpl w:val="E70672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 w15:restartNumberingAfterBreak="0">
    <w:nsid w:val="1A7D6723"/>
    <w:multiLevelType w:val="hybridMultilevel"/>
    <w:tmpl w:val="F60E37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 w15:restartNumberingAfterBreak="0">
    <w:nsid w:val="1A846252"/>
    <w:multiLevelType w:val="multilevel"/>
    <w:tmpl w:val="8498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950BE7"/>
    <w:multiLevelType w:val="hybridMultilevel"/>
    <w:tmpl w:val="81647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0" w15:restartNumberingAfterBreak="0">
    <w:nsid w:val="1A9C0CED"/>
    <w:multiLevelType w:val="hybridMultilevel"/>
    <w:tmpl w:val="3A46DF14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11" w15:restartNumberingAfterBreak="0">
    <w:nsid w:val="1A9F69BA"/>
    <w:multiLevelType w:val="hybridMultilevel"/>
    <w:tmpl w:val="3F4497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1AA60CB0"/>
    <w:multiLevelType w:val="hybridMultilevel"/>
    <w:tmpl w:val="FC921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1AC94033"/>
    <w:multiLevelType w:val="hybridMultilevel"/>
    <w:tmpl w:val="679AD8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4" w15:restartNumberingAfterBreak="0">
    <w:nsid w:val="1AD5263F"/>
    <w:multiLevelType w:val="hybridMultilevel"/>
    <w:tmpl w:val="0A441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1ADA4577"/>
    <w:multiLevelType w:val="hybridMultilevel"/>
    <w:tmpl w:val="393888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1B263A6E"/>
    <w:multiLevelType w:val="hybridMultilevel"/>
    <w:tmpl w:val="9FDE93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7" w15:restartNumberingAfterBreak="0">
    <w:nsid w:val="1B414390"/>
    <w:multiLevelType w:val="hybridMultilevel"/>
    <w:tmpl w:val="704C86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1B792133"/>
    <w:multiLevelType w:val="hybridMultilevel"/>
    <w:tmpl w:val="9FBEEC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1B890DA4"/>
    <w:multiLevelType w:val="hybridMultilevel"/>
    <w:tmpl w:val="9D1E08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1BC337CB"/>
    <w:multiLevelType w:val="hybridMultilevel"/>
    <w:tmpl w:val="4D6237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1" w15:restartNumberingAfterBreak="0">
    <w:nsid w:val="1C8D165E"/>
    <w:multiLevelType w:val="multilevel"/>
    <w:tmpl w:val="A838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207F98"/>
    <w:multiLevelType w:val="hybridMultilevel"/>
    <w:tmpl w:val="9DF2C5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1D57535D"/>
    <w:multiLevelType w:val="hybridMultilevel"/>
    <w:tmpl w:val="B73645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 w15:restartNumberingAfterBreak="0">
    <w:nsid w:val="1D61432C"/>
    <w:multiLevelType w:val="hybridMultilevel"/>
    <w:tmpl w:val="DC649F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5" w15:restartNumberingAfterBreak="0">
    <w:nsid w:val="1D655598"/>
    <w:multiLevelType w:val="hybridMultilevel"/>
    <w:tmpl w:val="DFFA1E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6" w15:restartNumberingAfterBreak="0">
    <w:nsid w:val="1DC370DA"/>
    <w:multiLevelType w:val="hybridMultilevel"/>
    <w:tmpl w:val="485085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 w15:restartNumberingAfterBreak="0">
    <w:nsid w:val="1E0D107F"/>
    <w:multiLevelType w:val="hybridMultilevel"/>
    <w:tmpl w:val="03BA6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1E1A7A31"/>
    <w:multiLevelType w:val="hybridMultilevel"/>
    <w:tmpl w:val="FA38CB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 w15:restartNumberingAfterBreak="0">
    <w:nsid w:val="1E560921"/>
    <w:multiLevelType w:val="hybridMultilevel"/>
    <w:tmpl w:val="F32C67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 w15:restartNumberingAfterBreak="0">
    <w:nsid w:val="1E5B46EE"/>
    <w:multiLevelType w:val="hybridMultilevel"/>
    <w:tmpl w:val="BC662E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 w15:restartNumberingAfterBreak="0">
    <w:nsid w:val="1E89363D"/>
    <w:multiLevelType w:val="hybridMultilevel"/>
    <w:tmpl w:val="E24889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 w15:restartNumberingAfterBreak="0">
    <w:nsid w:val="1EBD724F"/>
    <w:multiLevelType w:val="hybridMultilevel"/>
    <w:tmpl w:val="72A83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 w15:restartNumberingAfterBreak="0">
    <w:nsid w:val="1ED2142E"/>
    <w:multiLevelType w:val="hybridMultilevel"/>
    <w:tmpl w:val="BA087A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4" w15:restartNumberingAfterBreak="0">
    <w:nsid w:val="1F1C3573"/>
    <w:multiLevelType w:val="hybridMultilevel"/>
    <w:tmpl w:val="5B509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5" w15:restartNumberingAfterBreak="0">
    <w:nsid w:val="1F507529"/>
    <w:multiLevelType w:val="hybridMultilevel"/>
    <w:tmpl w:val="02DE702E"/>
    <w:lvl w:ilvl="0" w:tplc="ECE465CC">
      <w:start w:val="1"/>
      <w:numFmt w:val="bullet"/>
      <w:lvlText w:val="•"/>
      <w:lvlJc w:val="left"/>
      <w:pPr>
        <w:ind w:left="360" w:hanging="180"/>
      </w:pPr>
    </w:lvl>
    <w:lvl w:ilvl="1" w:tplc="A760BE06">
      <w:numFmt w:val="decimal"/>
      <w:lvlText w:val=""/>
      <w:lvlJc w:val="left"/>
    </w:lvl>
    <w:lvl w:ilvl="2" w:tplc="925C4096">
      <w:numFmt w:val="decimal"/>
      <w:lvlText w:val=""/>
      <w:lvlJc w:val="left"/>
    </w:lvl>
    <w:lvl w:ilvl="3" w:tplc="16983A12">
      <w:numFmt w:val="decimal"/>
      <w:lvlText w:val=""/>
      <w:lvlJc w:val="left"/>
    </w:lvl>
    <w:lvl w:ilvl="4" w:tplc="444A1EA6">
      <w:numFmt w:val="decimal"/>
      <w:lvlText w:val=""/>
      <w:lvlJc w:val="left"/>
    </w:lvl>
    <w:lvl w:ilvl="5" w:tplc="34FE7F94">
      <w:numFmt w:val="decimal"/>
      <w:lvlText w:val=""/>
      <w:lvlJc w:val="left"/>
    </w:lvl>
    <w:lvl w:ilvl="6" w:tplc="C52842CE">
      <w:numFmt w:val="decimal"/>
      <w:lvlText w:val=""/>
      <w:lvlJc w:val="left"/>
    </w:lvl>
    <w:lvl w:ilvl="7" w:tplc="4398737E">
      <w:numFmt w:val="decimal"/>
      <w:lvlText w:val=""/>
      <w:lvlJc w:val="left"/>
    </w:lvl>
    <w:lvl w:ilvl="8" w:tplc="14D209A2">
      <w:numFmt w:val="decimal"/>
      <w:lvlText w:val=""/>
      <w:lvlJc w:val="left"/>
    </w:lvl>
  </w:abstractNum>
  <w:abstractNum w:abstractNumId="136" w15:restartNumberingAfterBreak="0">
    <w:nsid w:val="1F665138"/>
    <w:multiLevelType w:val="hybridMultilevel"/>
    <w:tmpl w:val="3614FE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7" w15:restartNumberingAfterBreak="0">
    <w:nsid w:val="1F746808"/>
    <w:multiLevelType w:val="hybridMultilevel"/>
    <w:tmpl w:val="81E84A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8" w15:restartNumberingAfterBreak="0">
    <w:nsid w:val="1F85710F"/>
    <w:multiLevelType w:val="multilevel"/>
    <w:tmpl w:val="2FDE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A07242"/>
    <w:multiLevelType w:val="hybridMultilevel"/>
    <w:tmpl w:val="1A187C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0" w15:restartNumberingAfterBreak="0">
    <w:nsid w:val="1FA4208A"/>
    <w:multiLevelType w:val="hybridMultilevel"/>
    <w:tmpl w:val="228E2A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1" w15:restartNumberingAfterBreak="0">
    <w:nsid w:val="1FA65F1A"/>
    <w:multiLevelType w:val="hybridMultilevel"/>
    <w:tmpl w:val="7B3E84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2" w15:restartNumberingAfterBreak="0">
    <w:nsid w:val="1FB22817"/>
    <w:multiLevelType w:val="hybridMultilevel"/>
    <w:tmpl w:val="4FFA7F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3" w15:restartNumberingAfterBreak="0">
    <w:nsid w:val="206633B7"/>
    <w:multiLevelType w:val="hybridMultilevel"/>
    <w:tmpl w:val="736462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4" w15:restartNumberingAfterBreak="0">
    <w:nsid w:val="20F33AE6"/>
    <w:multiLevelType w:val="hybridMultilevel"/>
    <w:tmpl w:val="B718C0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5" w15:restartNumberingAfterBreak="0">
    <w:nsid w:val="20FE6FA6"/>
    <w:multiLevelType w:val="hybridMultilevel"/>
    <w:tmpl w:val="0700C6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6" w15:restartNumberingAfterBreak="0">
    <w:nsid w:val="211439F6"/>
    <w:multiLevelType w:val="hybridMultilevel"/>
    <w:tmpl w:val="96C0A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7" w15:restartNumberingAfterBreak="0">
    <w:nsid w:val="212C3DC3"/>
    <w:multiLevelType w:val="hybridMultilevel"/>
    <w:tmpl w:val="AB28CA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8" w15:restartNumberingAfterBreak="0">
    <w:nsid w:val="216D0BE5"/>
    <w:multiLevelType w:val="hybridMultilevel"/>
    <w:tmpl w:val="ECE47B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9" w15:restartNumberingAfterBreak="0">
    <w:nsid w:val="218D5176"/>
    <w:multiLevelType w:val="hybridMultilevel"/>
    <w:tmpl w:val="A90241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0" w15:restartNumberingAfterBreak="0">
    <w:nsid w:val="21D22DDB"/>
    <w:multiLevelType w:val="hybridMultilevel"/>
    <w:tmpl w:val="C4B01C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1" w15:restartNumberingAfterBreak="0">
    <w:nsid w:val="21F26DB2"/>
    <w:multiLevelType w:val="multilevel"/>
    <w:tmpl w:val="2582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304742"/>
    <w:multiLevelType w:val="hybridMultilevel"/>
    <w:tmpl w:val="028058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3" w15:restartNumberingAfterBreak="0">
    <w:nsid w:val="224B6041"/>
    <w:multiLevelType w:val="multilevel"/>
    <w:tmpl w:val="EAD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4C7D84"/>
    <w:multiLevelType w:val="multilevel"/>
    <w:tmpl w:val="2E5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4F7064"/>
    <w:multiLevelType w:val="hybridMultilevel"/>
    <w:tmpl w:val="E0B4E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6" w15:restartNumberingAfterBreak="0">
    <w:nsid w:val="2255482E"/>
    <w:multiLevelType w:val="hybridMultilevel"/>
    <w:tmpl w:val="8542AE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7" w15:restartNumberingAfterBreak="0">
    <w:nsid w:val="22711153"/>
    <w:multiLevelType w:val="hybridMultilevel"/>
    <w:tmpl w:val="8C181F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8" w15:restartNumberingAfterBreak="0">
    <w:nsid w:val="227640A2"/>
    <w:multiLevelType w:val="multilevel"/>
    <w:tmpl w:val="AE1E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845213"/>
    <w:multiLevelType w:val="hybridMultilevel"/>
    <w:tmpl w:val="E0A6C9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0" w15:restartNumberingAfterBreak="0">
    <w:nsid w:val="22AF4C57"/>
    <w:multiLevelType w:val="hybridMultilevel"/>
    <w:tmpl w:val="D54424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1" w15:restartNumberingAfterBreak="0">
    <w:nsid w:val="22BC30DA"/>
    <w:multiLevelType w:val="hybridMultilevel"/>
    <w:tmpl w:val="B8DC42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2" w15:restartNumberingAfterBreak="0">
    <w:nsid w:val="22EA20E8"/>
    <w:multiLevelType w:val="hybridMultilevel"/>
    <w:tmpl w:val="5246D1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3" w15:restartNumberingAfterBreak="0">
    <w:nsid w:val="22EC6D25"/>
    <w:multiLevelType w:val="hybridMultilevel"/>
    <w:tmpl w:val="025261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4" w15:restartNumberingAfterBreak="0">
    <w:nsid w:val="22F07DDC"/>
    <w:multiLevelType w:val="hybridMultilevel"/>
    <w:tmpl w:val="645A33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5" w15:restartNumberingAfterBreak="0">
    <w:nsid w:val="230647B1"/>
    <w:multiLevelType w:val="hybridMultilevel"/>
    <w:tmpl w:val="07BC1C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6" w15:restartNumberingAfterBreak="0">
    <w:nsid w:val="241874B7"/>
    <w:multiLevelType w:val="hybridMultilevel"/>
    <w:tmpl w:val="BEEAD1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7" w15:restartNumberingAfterBreak="0">
    <w:nsid w:val="2448046B"/>
    <w:multiLevelType w:val="hybridMultilevel"/>
    <w:tmpl w:val="331C23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8" w15:restartNumberingAfterBreak="0">
    <w:nsid w:val="24864FAC"/>
    <w:multiLevelType w:val="hybridMultilevel"/>
    <w:tmpl w:val="A1D01F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9" w15:restartNumberingAfterBreak="0">
    <w:nsid w:val="24D81B15"/>
    <w:multiLevelType w:val="hybridMultilevel"/>
    <w:tmpl w:val="754C86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0" w15:restartNumberingAfterBreak="0">
    <w:nsid w:val="251138E6"/>
    <w:multiLevelType w:val="hybridMultilevel"/>
    <w:tmpl w:val="FE98C6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1" w15:restartNumberingAfterBreak="0">
    <w:nsid w:val="251250B4"/>
    <w:multiLevelType w:val="hybridMultilevel"/>
    <w:tmpl w:val="908838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2" w15:restartNumberingAfterBreak="0">
    <w:nsid w:val="251E29AB"/>
    <w:multiLevelType w:val="hybridMultilevel"/>
    <w:tmpl w:val="78ACCD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3" w15:restartNumberingAfterBreak="0">
    <w:nsid w:val="2545144D"/>
    <w:multiLevelType w:val="hybridMultilevel"/>
    <w:tmpl w:val="EDB84A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4" w15:restartNumberingAfterBreak="0">
    <w:nsid w:val="255A1C6F"/>
    <w:multiLevelType w:val="hybridMultilevel"/>
    <w:tmpl w:val="EDE8A2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5" w15:restartNumberingAfterBreak="0">
    <w:nsid w:val="256E1C94"/>
    <w:multiLevelType w:val="multilevel"/>
    <w:tmpl w:val="24BC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8774B5"/>
    <w:multiLevelType w:val="hybridMultilevel"/>
    <w:tmpl w:val="238C0E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7" w15:restartNumberingAfterBreak="0">
    <w:nsid w:val="25C778F4"/>
    <w:multiLevelType w:val="multilevel"/>
    <w:tmpl w:val="E534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6153125"/>
    <w:multiLevelType w:val="hybridMultilevel"/>
    <w:tmpl w:val="089EEA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9" w15:restartNumberingAfterBreak="0">
    <w:nsid w:val="261642D2"/>
    <w:multiLevelType w:val="hybridMultilevel"/>
    <w:tmpl w:val="42DA31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0" w15:restartNumberingAfterBreak="0">
    <w:nsid w:val="263A43C4"/>
    <w:multiLevelType w:val="hybridMultilevel"/>
    <w:tmpl w:val="D67E2C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1" w15:restartNumberingAfterBreak="0">
    <w:nsid w:val="266D609B"/>
    <w:multiLevelType w:val="hybridMultilevel"/>
    <w:tmpl w:val="5210CA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2" w15:restartNumberingAfterBreak="0">
    <w:nsid w:val="268909D6"/>
    <w:multiLevelType w:val="hybridMultilevel"/>
    <w:tmpl w:val="20BC1C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3" w15:restartNumberingAfterBreak="0">
    <w:nsid w:val="26AD627A"/>
    <w:multiLevelType w:val="hybridMultilevel"/>
    <w:tmpl w:val="76169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4" w15:restartNumberingAfterBreak="0">
    <w:nsid w:val="26CF00C1"/>
    <w:multiLevelType w:val="hybridMultilevel"/>
    <w:tmpl w:val="4FB43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5" w15:restartNumberingAfterBreak="0">
    <w:nsid w:val="26F302DE"/>
    <w:multiLevelType w:val="hybridMultilevel"/>
    <w:tmpl w:val="794A7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6" w15:restartNumberingAfterBreak="0">
    <w:nsid w:val="272D14CA"/>
    <w:multiLevelType w:val="hybridMultilevel"/>
    <w:tmpl w:val="EFDA2A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7" w15:restartNumberingAfterBreak="0">
    <w:nsid w:val="277743C3"/>
    <w:multiLevelType w:val="hybridMultilevel"/>
    <w:tmpl w:val="B8DC5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8" w15:restartNumberingAfterBreak="0">
    <w:nsid w:val="278B3C19"/>
    <w:multiLevelType w:val="hybridMultilevel"/>
    <w:tmpl w:val="978A13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9" w15:restartNumberingAfterBreak="0">
    <w:nsid w:val="27D55121"/>
    <w:multiLevelType w:val="hybridMultilevel"/>
    <w:tmpl w:val="2A88E7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0" w15:restartNumberingAfterBreak="0">
    <w:nsid w:val="27E70645"/>
    <w:multiLevelType w:val="hybridMultilevel"/>
    <w:tmpl w:val="52E462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1" w15:restartNumberingAfterBreak="0">
    <w:nsid w:val="28032677"/>
    <w:multiLevelType w:val="hybridMultilevel"/>
    <w:tmpl w:val="985A3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2" w15:restartNumberingAfterBreak="0">
    <w:nsid w:val="28295E4F"/>
    <w:multiLevelType w:val="hybridMultilevel"/>
    <w:tmpl w:val="D1E82A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3" w15:restartNumberingAfterBreak="0">
    <w:nsid w:val="28993B1B"/>
    <w:multiLevelType w:val="hybridMultilevel"/>
    <w:tmpl w:val="6EEE0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4" w15:restartNumberingAfterBreak="0">
    <w:nsid w:val="29130B4E"/>
    <w:multiLevelType w:val="hybridMultilevel"/>
    <w:tmpl w:val="BEDA4D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5" w15:restartNumberingAfterBreak="0">
    <w:nsid w:val="297232E9"/>
    <w:multiLevelType w:val="multilevel"/>
    <w:tmpl w:val="7F02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7A5709"/>
    <w:multiLevelType w:val="hybridMultilevel"/>
    <w:tmpl w:val="CB1A1B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7" w15:restartNumberingAfterBreak="0">
    <w:nsid w:val="2986278D"/>
    <w:multiLevelType w:val="hybridMultilevel"/>
    <w:tmpl w:val="289AE4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8" w15:restartNumberingAfterBreak="0">
    <w:nsid w:val="29903DE2"/>
    <w:multiLevelType w:val="hybridMultilevel"/>
    <w:tmpl w:val="A678D0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9" w15:restartNumberingAfterBreak="0">
    <w:nsid w:val="29D20AD7"/>
    <w:multiLevelType w:val="hybridMultilevel"/>
    <w:tmpl w:val="19C4F9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0" w15:restartNumberingAfterBreak="0">
    <w:nsid w:val="2A5362CC"/>
    <w:multiLevelType w:val="hybridMultilevel"/>
    <w:tmpl w:val="D2FC91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1" w15:restartNumberingAfterBreak="0">
    <w:nsid w:val="2A566FC7"/>
    <w:multiLevelType w:val="hybridMultilevel"/>
    <w:tmpl w:val="E870C0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2" w15:restartNumberingAfterBreak="0">
    <w:nsid w:val="2A76245A"/>
    <w:multiLevelType w:val="hybridMultilevel"/>
    <w:tmpl w:val="1F58B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3" w15:restartNumberingAfterBreak="0">
    <w:nsid w:val="2AD621BC"/>
    <w:multiLevelType w:val="hybridMultilevel"/>
    <w:tmpl w:val="A7A011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4" w15:restartNumberingAfterBreak="0">
    <w:nsid w:val="2B465736"/>
    <w:multiLevelType w:val="hybridMultilevel"/>
    <w:tmpl w:val="153ACA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5" w15:restartNumberingAfterBreak="0">
    <w:nsid w:val="2B5A56E0"/>
    <w:multiLevelType w:val="hybridMultilevel"/>
    <w:tmpl w:val="4FFE52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6" w15:restartNumberingAfterBreak="0">
    <w:nsid w:val="2BCF6B42"/>
    <w:multiLevelType w:val="multilevel"/>
    <w:tmpl w:val="0EA08E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1976C4"/>
    <w:multiLevelType w:val="hybridMultilevel"/>
    <w:tmpl w:val="1ED89A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8" w15:restartNumberingAfterBreak="0">
    <w:nsid w:val="2CB144B5"/>
    <w:multiLevelType w:val="hybridMultilevel"/>
    <w:tmpl w:val="A8A41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2CDE0EDD"/>
    <w:multiLevelType w:val="hybridMultilevel"/>
    <w:tmpl w:val="E1EEEB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0" w15:restartNumberingAfterBreak="0">
    <w:nsid w:val="2D320ACE"/>
    <w:multiLevelType w:val="multilevel"/>
    <w:tmpl w:val="54CA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497290"/>
    <w:multiLevelType w:val="hybridMultilevel"/>
    <w:tmpl w:val="874034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2" w15:restartNumberingAfterBreak="0">
    <w:nsid w:val="2DD15691"/>
    <w:multiLevelType w:val="hybridMultilevel"/>
    <w:tmpl w:val="5BD6AD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3" w15:restartNumberingAfterBreak="0">
    <w:nsid w:val="2E122902"/>
    <w:multiLevelType w:val="hybridMultilevel"/>
    <w:tmpl w:val="F564A9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4" w15:restartNumberingAfterBreak="0">
    <w:nsid w:val="2E4C5E51"/>
    <w:multiLevelType w:val="hybridMultilevel"/>
    <w:tmpl w:val="1B38A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5" w15:restartNumberingAfterBreak="0">
    <w:nsid w:val="2EA66498"/>
    <w:multiLevelType w:val="hybridMultilevel"/>
    <w:tmpl w:val="2D08EB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6" w15:restartNumberingAfterBreak="0">
    <w:nsid w:val="2EB049DB"/>
    <w:multiLevelType w:val="hybridMultilevel"/>
    <w:tmpl w:val="212604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7" w15:restartNumberingAfterBreak="0">
    <w:nsid w:val="2ECD2793"/>
    <w:multiLevelType w:val="hybridMultilevel"/>
    <w:tmpl w:val="DE9237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8" w15:restartNumberingAfterBreak="0">
    <w:nsid w:val="2ED96E1A"/>
    <w:multiLevelType w:val="hybridMultilevel"/>
    <w:tmpl w:val="14FC4C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9" w15:restartNumberingAfterBreak="0">
    <w:nsid w:val="2F382EA2"/>
    <w:multiLevelType w:val="hybridMultilevel"/>
    <w:tmpl w:val="045CA8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0" w15:restartNumberingAfterBreak="0">
    <w:nsid w:val="2F7021DC"/>
    <w:multiLevelType w:val="hybridMultilevel"/>
    <w:tmpl w:val="CC067B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1" w15:restartNumberingAfterBreak="0">
    <w:nsid w:val="2FA76645"/>
    <w:multiLevelType w:val="hybridMultilevel"/>
    <w:tmpl w:val="7D525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2" w15:restartNumberingAfterBreak="0">
    <w:nsid w:val="2FBF721D"/>
    <w:multiLevelType w:val="hybridMultilevel"/>
    <w:tmpl w:val="437A2F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3" w15:restartNumberingAfterBreak="0">
    <w:nsid w:val="2FCC7249"/>
    <w:multiLevelType w:val="hybridMultilevel"/>
    <w:tmpl w:val="786EB0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4" w15:restartNumberingAfterBreak="0">
    <w:nsid w:val="2FE10834"/>
    <w:multiLevelType w:val="hybridMultilevel"/>
    <w:tmpl w:val="C8CCF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5" w15:restartNumberingAfterBreak="0">
    <w:nsid w:val="2FE93153"/>
    <w:multiLevelType w:val="hybridMultilevel"/>
    <w:tmpl w:val="17A68F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6" w15:restartNumberingAfterBreak="0">
    <w:nsid w:val="30166645"/>
    <w:multiLevelType w:val="hybridMultilevel"/>
    <w:tmpl w:val="73CE3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7" w15:restartNumberingAfterBreak="0">
    <w:nsid w:val="303F0C0C"/>
    <w:multiLevelType w:val="hybridMultilevel"/>
    <w:tmpl w:val="A872C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8" w15:restartNumberingAfterBreak="0">
    <w:nsid w:val="30463BBF"/>
    <w:multiLevelType w:val="hybridMultilevel"/>
    <w:tmpl w:val="87461C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9" w15:restartNumberingAfterBreak="0">
    <w:nsid w:val="304B6D64"/>
    <w:multiLevelType w:val="hybridMultilevel"/>
    <w:tmpl w:val="E736C1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0" w15:restartNumberingAfterBreak="0">
    <w:nsid w:val="30696202"/>
    <w:multiLevelType w:val="hybridMultilevel"/>
    <w:tmpl w:val="78EEA7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1" w15:restartNumberingAfterBreak="0">
    <w:nsid w:val="309B7114"/>
    <w:multiLevelType w:val="hybridMultilevel"/>
    <w:tmpl w:val="1F08FD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2" w15:restartNumberingAfterBreak="0">
    <w:nsid w:val="30C95BF4"/>
    <w:multiLevelType w:val="multilevel"/>
    <w:tmpl w:val="B9D4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1A07E10"/>
    <w:multiLevelType w:val="hybridMultilevel"/>
    <w:tmpl w:val="221C10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4" w15:restartNumberingAfterBreak="0">
    <w:nsid w:val="31A83614"/>
    <w:multiLevelType w:val="hybridMultilevel"/>
    <w:tmpl w:val="C79C4F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5" w15:restartNumberingAfterBreak="0">
    <w:nsid w:val="31AC5E2B"/>
    <w:multiLevelType w:val="hybridMultilevel"/>
    <w:tmpl w:val="C29A05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6" w15:restartNumberingAfterBreak="0">
    <w:nsid w:val="31F5470F"/>
    <w:multiLevelType w:val="hybridMultilevel"/>
    <w:tmpl w:val="96A48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7" w15:restartNumberingAfterBreak="0">
    <w:nsid w:val="321179CF"/>
    <w:multiLevelType w:val="hybridMultilevel"/>
    <w:tmpl w:val="B852BC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8" w15:restartNumberingAfterBreak="0">
    <w:nsid w:val="3257775D"/>
    <w:multiLevelType w:val="hybridMultilevel"/>
    <w:tmpl w:val="E90C14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9" w15:restartNumberingAfterBreak="0">
    <w:nsid w:val="328B2A76"/>
    <w:multiLevelType w:val="hybridMultilevel"/>
    <w:tmpl w:val="5B9A98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0" w15:restartNumberingAfterBreak="0">
    <w:nsid w:val="32B503C8"/>
    <w:multiLevelType w:val="hybridMultilevel"/>
    <w:tmpl w:val="97F296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1" w15:restartNumberingAfterBreak="0">
    <w:nsid w:val="33062E88"/>
    <w:multiLevelType w:val="hybridMultilevel"/>
    <w:tmpl w:val="CC929E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2" w15:restartNumberingAfterBreak="0">
    <w:nsid w:val="335E5456"/>
    <w:multiLevelType w:val="hybridMultilevel"/>
    <w:tmpl w:val="638ED5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3" w15:restartNumberingAfterBreak="0">
    <w:nsid w:val="33AB66EE"/>
    <w:multiLevelType w:val="hybridMultilevel"/>
    <w:tmpl w:val="7D2219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4" w15:restartNumberingAfterBreak="0">
    <w:nsid w:val="33DB078D"/>
    <w:multiLevelType w:val="multilevel"/>
    <w:tmpl w:val="BABA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3F625CF"/>
    <w:multiLevelType w:val="hybridMultilevel"/>
    <w:tmpl w:val="78C241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6" w15:restartNumberingAfterBreak="0">
    <w:nsid w:val="342E00D1"/>
    <w:multiLevelType w:val="multilevel"/>
    <w:tmpl w:val="235A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597AFA"/>
    <w:multiLevelType w:val="hybridMultilevel"/>
    <w:tmpl w:val="51883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8" w15:restartNumberingAfterBreak="0">
    <w:nsid w:val="347821AC"/>
    <w:multiLevelType w:val="hybridMultilevel"/>
    <w:tmpl w:val="1D6626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9" w15:restartNumberingAfterBreak="0">
    <w:nsid w:val="34847CA2"/>
    <w:multiLevelType w:val="hybridMultilevel"/>
    <w:tmpl w:val="72DAAD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0" w15:restartNumberingAfterBreak="0">
    <w:nsid w:val="34B26176"/>
    <w:multiLevelType w:val="hybridMultilevel"/>
    <w:tmpl w:val="558C44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1" w15:restartNumberingAfterBreak="0">
    <w:nsid w:val="34EF0442"/>
    <w:multiLevelType w:val="hybridMultilevel"/>
    <w:tmpl w:val="0D0A79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2" w15:restartNumberingAfterBreak="0">
    <w:nsid w:val="34F7197D"/>
    <w:multiLevelType w:val="hybridMultilevel"/>
    <w:tmpl w:val="FDD80F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3" w15:restartNumberingAfterBreak="0">
    <w:nsid w:val="35040D1C"/>
    <w:multiLevelType w:val="hybridMultilevel"/>
    <w:tmpl w:val="4140BF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4" w15:restartNumberingAfterBreak="0">
    <w:nsid w:val="350A7A07"/>
    <w:multiLevelType w:val="hybridMultilevel"/>
    <w:tmpl w:val="7256C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5" w15:restartNumberingAfterBreak="0">
    <w:nsid w:val="357052E1"/>
    <w:multiLevelType w:val="hybridMultilevel"/>
    <w:tmpl w:val="A86806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6" w15:restartNumberingAfterBreak="0">
    <w:nsid w:val="3570570E"/>
    <w:multiLevelType w:val="hybridMultilevel"/>
    <w:tmpl w:val="F5B484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7" w15:restartNumberingAfterBreak="0">
    <w:nsid w:val="36285DF0"/>
    <w:multiLevelType w:val="hybridMultilevel"/>
    <w:tmpl w:val="A9D854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8" w15:restartNumberingAfterBreak="0">
    <w:nsid w:val="371B3965"/>
    <w:multiLevelType w:val="hybridMultilevel"/>
    <w:tmpl w:val="3D08B0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9" w15:restartNumberingAfterBreak="0">
    <w:nsid w:val="37D645EC"/>
    <w:multiLevelType w:val="hybridMultilevel"/>
    <w:tmpl w:val="6CB86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0" w15:restartNumberingAfterBreak="0">
    <w:nsid w:val="38AA21B9"/>
    <w:multiLevelType w:val="hybridMultilevel"/>
    <w:tmpl w:val="584CB2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1" w15:restartNumberingAfterBreak="0">
    <w:nsid w:val="38D8792F"/>
    <w:multiLevelType w:val="hybridMultilevel"/>
    <w:tmpl w:val="9984FC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2" w15:restartNumberingAfterBreak="0">
    <w:nsid w:val="39890B61"/>
    <w:multiLevelType w:val="hybridMultilevel"/>
    <w:tmpl w:val="916423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3" w15:restartNumberingAfterBreak="0">
    <w:nsid w:val="39F1173F"/>
    <w:multiLevelType w:val="hybridMultilevel"/>
    <w:tmpl w:val="0F4C2D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4" w15:restartNumberingAfterBreak="0">
    <w:nsid w:val="3A533CB6"/>
    <w:multiLevelType w:val="hybridMultilevel"/>
    <w:tmpl w:val="9CFC04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5" w15:restartNumberingAfterBreak="0">
    <w:nsid w:val="3ABE4F03"/>
    <w:multiLevelType w:val="hybridMultilevel"/>
    <w:tmpl w:val="687838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6" w15:restartNumberingAfterBreak="0">
    <w:nsid w:val="3AC3118A"/>
    <w:multiLevelType w:val="hybridMultilevel"/>
    <w:tmpl w:val="1794E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7" w15:restartNumberingAfterBreak="0">
    <w:nsid w:val="3AF03669"/>
    <w:multiLevelType w:val="hybridMultilevel"/>
    <w:tmpl w:val="5776CF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8" w15:restartNumberingAfterBreak="0">
    <w:nsid w:val="3B131A7F"/>
    <w:multiLevelType w:val="hybridMultilevel"/>
    <w:tmpl w:val="48F687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9" w15:restartNumberingAfterBreak="0">
    <w:nsid w:val="3B445CC3"/>
    <w:multiLevelType w:val="hybridMultilevel"/>
    <w:tmpl w:val="C99C0A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0" w15:restartNumberingAfterBreak="0">
    <w:nsid w:val="3BA27DFB"/>
    <w:multiLevelType w:val="hybridMultilevel"/>
    <w:tmpl w:val="8F08AA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1" w15:restartNumberingAfterBreak="0">
    <w:nsid w:val="3C0E1D5F"/>
    <w:multiLevelType w:val="hybridMultilevel"/>
    <w:tmpl w:val="18168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2" w15:restartNumberingAfterBreak="0">
    <w:nsid w:val="3C221EF6"/>
    <w:multiLevelType w:val="hybridMultilevel"/>
    <w:tmpl w:val="EF0C55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3" w15:restartNumberingAfterBreak="0">
    <w:nsid w:val="3C4F690F"/>
    <w:multiLevelType w:val="hybridMultilevel"/>
    <w:tmpl w:val="8898AA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4" w15:restartNumberingAfterBreak="0">
    <w:nsid w:val="3CD04145"/>
    <w:multiLevelType w:val="hybridMultilevel"/>
    <w:tmpl w:val="7A767A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5" w15:restartNumberingAfterBreak="0">
    <w:nsid w:val="3D064168"/>
    <w:multiLevelType w:val="hybridMultilevel"/>
    <w:tmpl w:val="CC3A4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6" w15:restartNumberingAfterBreak="0">
    <w:nsid w:val="3D1E7675"/>
    <w:multiLevelType w:val="hybridMultilevel"/>
    <w:tmpl w:val="4CAE43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7" w15:restartNumberingAfterBreak="0">
    <w:nsid w:val="3D4F3F99"/>
    <w:multiLevelType w:val="hybridMultilevel"/>
    <w:tmpl w:val="0B82E9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8" w15:restartNumberingAfterBreak="0">
    <w:nsid w:val="3D593389"/>
    <w:multiLevelType w:val="hybridMultilevel"/>
    <w:tmpl w:val="A630EB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9" w15:restartNumberingAfterBreak="0">
    <w:nsid w:val="3D774A85"/>
    <w:multiLevelType w:val="hybridMultilevel"/>
    <w:tmpl w:val="308A9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0" w15:restartNumberingAfterBreak="0">
    <w:nsid w:val="3DB0424D"/>
    <w:multiLevelType w:val="hybridMultilevel"/>
    <w:tmpl w:val="91444E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1" w15:restartNumberingAfterBreak="0">
    <w:nsid w:val="3DB875A8"/>
    <w:multiLevelType w:val="hybridMultilevel"/>
    <w:tmpl w:val="2506D7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2" w15:restartNumberingAfterBreak="0">
    <w:nsid w:val="3E6914D4"/>
    <w:multiLevelType w:val="hybridMultilevel"/>
    <w:tmpl w:val="8230F2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3" w15:restartNumberingAfterBreak="0">
    <w:nsid w:val="3EF91DD4"/>
    <w:multiLevelType w:val="hybridMultilevel"/>
    <w:tmpl w:val="14660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4" w15:restartNumberingAfterBreak="0">
    <w:nsid w:val="3F043F42"/>
    <w:multiLevelType w:val="hybridMultilevel"/>
    <w:tmpl w:val="65F040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5" w15:restartNumberingAfterBreak="0">
    <w:nsid w:val="3F2536B1"/>
    <w:multiLevelType w:val="hybridMultilevel"/>
    <w:tmpl w:val="BECAC8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6" w15:restartNumberingAfterBreak="0">
    <w:nsid w:val="3F433FA8"/>
    <w:multiLevelType w:val="multilevel"/>
    <w:tmpl w:val="86C0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04F57E4"/>
    <w:multiLevelType w:val="hybridMultilevel"/>
    <w:tmpl w:val="20967F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8" w15:restartNumberingAfterBreak="0">
    <w:nsid w:val="40A64F51"/>
    <w:multiLevelType w:val="hybridMultilevel"/>
    <w:tmpl w:val="53EC19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9" w15:restartNumberingAfterBreak="0">
    <w:nsid w:val="40D312C0"/>
    <w:multiLevelType w:val="hybridMultilevel"/>
    <w:tmpl w:val="E6A012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0" w15:restartNumberingAfterBreak="0">
    <w:nsid w:val="41116FA6"/>
    <w:multiLevelType w:val="hybridMultilevel"/>
    <w:tmpl w:val="1D6AB8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1" w15:restartNumberingAfterBreak="0">
    <w:nsid w:val="41215D8D"/>
    <w:multiLevelType w:val="hybridMultilevel"/>
    <w:tmpl w:val="AE08DC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2" w15:restartNumberingAfterBreak="0">
    <w:nsid w:val="41370EED"/>
    <w:multiLevelType w:val="hybridMultilevel"/>
    <w:tmpl w:val="BD54B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3" w15:restartNumberingAfterBreak="0">
    <w:nsid w:val="415B7947"/>
    <w:multiLevelType w:val="hybridMultilevel"/>
    <w:tmpl w:val="C03A24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4" w15:restartNumberingAfterBreak="0">
    <w:nsid w:val="41621587"/>
    <w:multiLevelType w:val="hybridMultilevel"/>
    <w:tmpl w:val="2000E1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5" w15:restartNumberingAfterBreak="0">
    <w:nsid w:val="41E95AAA"/>
    <w:multiLevelType w:val="hybridMultilevel"/>
    <w:tmpl w:val="EA1AA1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6" w15:restartNumberingAfterBreak="0">
    <w:nsid w:val="42671FB8"/>
    <w:multiLevelType w:val="hybridMultilevel"/>
    <w:tmpl w:val="3CB436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7" w15:restartNumberingAfterBreak="0">
    <w:nsid w:val="426C7D59"/>
    <w:multiLevelType w:val="hybridMultilevel"/>
    <w:tmpl w:val="B9B259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8" w15:restartNumberingAfterBreak="0">
    <w:nsid w:val="427F4FDE"/>
    <w:multiLevelType w:val="hybridMultilevel"/>
    <w:tmpl w:val="826628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9" w15:restartNumberingAfterBreak="0">
    <w:nsid w:val="42987FA7"/>
    <w:multiLevelType w:val="hybridMultilevel"/>
    <w:tmpl w:val="09126B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0" w15:restartNumberingAfterBreak="0">
    <w:nsid w:val="42A1644B"/>
    <w:multiLevelType w:val="hybridMultilevel"/>
    <w:tmpl w:val="C7F458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1" w15:restartNumberingAfterBreak="0">
    <w:nsid w:val="42BF6AE1"/>
    <w:multiLevelType w:val="hybridMultilevel"/>
    <w:tmpl w:val="33687E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2" w15:restartNumberingAfterBreak="0">
    <w:nsid w:val="42D23CDA"/>
    <w:multiLevelType w:val="multilevel"/>
    <w:tmpl w:val="93DC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3194602"/>
    <w:multiLevelType w:val="hybridMultilevel"/>
    <w:tmpl w:val="03D0BE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4" w15:restartNumberingAfterBreak="0">
    <w:nsid w:val="43A0267D"/>
    <w:multiLevelType w:val="hybridMultilevel"/>
    <w:tmpl w:val="79D8B7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5" w15:restartNumberingAfterBreak="0">
    <w:nsid w:val="43AE2737"/>
    <w:multiLevelType w:val="hybridMultilevel"/>
    <w:tmpl w:val="242E856C"/>
    <w:lvl w:ilvl="0" w:tplc="50621BA6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4006E16"/>
    <w:multiLevelType w:val="hybridMultilevel"/>
    <w:tmpl w:val="1A1024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7" w15:restartNumberingAfterBreak="0">
    <w:nsid w:val="44083317"/>
    <w:multiLevelType w:val="hybridMultilevel"/>
    <w:tmpl w:val="82A69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8" w15:restartNumberingAfterBreak="0">
    <w:nsid w:val="44216DBD"/>
    <w:multiLevelType w:val="hybridMultilevel"/>
    <w:tmpl w:val="7DEC41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9" w15:restartNumberingAfterBreak="0">
    <w:nsid w:val="447A3F2F"/>
    <w:multiLevelType w:val="hybridMultilevel"/>
    <w:tmpl w:val="592ED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0" w15:restartNumberingAfterBreak="0">
    <w:nsid w:val="448144A8"/>
    <w:multiLevelType w:val="hybridMultilevel"/>
    <w:tmpl w:val="5D3410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1" w15:restartNumberingAfterBreak="0">
    <w:nsid w:val="449C487D"/>
    <w:multiLevelType w:val="hybridMultilevel"/>
    <w:tmpl w:val="360482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2" w15:restartNumberingAfterBreak="0">
    <w:nsid w:val="452856FF"/>
    <w:multiLevelType w:val="hybridMultilevel"/>
    <w:tmpl w:val="8EA27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3" w15:restartNumberingAfterBreak="0">
    <w:nsid w:val="4537189E"/>
    <w:multiLevelType w:val="hybridMultilevel"/>
    <w:tmpl w:val="38C414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4" w15:restartNumberingAfterBreak="0">
    <w:nsid w:val="453827F8"/>
    <w:multiLevelType w:val="hybridMultilevel"/>
    <w:tmpl w:val="40DCB5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5" w15:restartNumberingAfterBreak="0">
    <w:nsid w:val="456915FD"/>
    <w:multiLevelType w:val="hybridMultilevel"/>
    <w:tmpl w:val="A04863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6" w15:restartNumberingAfterBreak="0">
    <w:nsid w:val="457730F3"/>
    <w:multiLevelType w:val="hybridMultilevel"/>
    <w:tmpl w:val="21424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7" w15:restartNumberingAfterBreak="0">
    <w:nsid w:val="45C01838"/>
    <w:multiLevelType w:val="hybridMultilevel"/>
    <w:tmpl w:val="43F0BA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8" w15:restartNumberingAfterBreak="0">
    <w:nsid w:val="461D064F"/>
    <w:multiLevelType w:val="hybridMultilevel"/>
    <w:tmpl w:val="506CB0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9" w15:restartNumberingAfterBreak="0">
    <w:nsid w:val="462530C4"/>
    <w:multiLevelType w:val="hybridMultilevel"/>
    <w:tmpl w:val="3BD6DF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0" w15:restartNumberingAfterBreak="0">
    <w:nsid w:val="46560F8F"/>
    <w:multiLevelType w:val="hybridMultilevel"/>
    <w:tmpl w:val="0868D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1" w15:restartNumberingAfterBreak="0">
    <w:nsid w:val="465D1130"/>
    <w:multiLevelType w:val="multilevel"/>
    <w:tmpl w:val="4622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6736F1F"/>
    <w:multiLevelType w:val="hybridMultilevel"/>
    <w:tmpl w:val="A95A86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3" w15:restartNumberingAfterBreak="0">
    <w:nsid w:val="469746B1"/>
    <w:multiLevelType w:val="hybridMultilevel"/>
    <w:tmpl w:val="73F02A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4" w15:restartNumberingAfterBreak="0">
    <w:nsid w:val="46D11470"/>
    <w:multiLevelType w:val="hybridMultilevel"/>
    <w:tmpl w:val="5ECC3B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5" w15:restartNumberingAfterBreak="0">
    <w:nsid w:val="47123D19"/>
    <w:multiLevelType w:val="hybridMultilevel"/>
    <w:tmpl w:val="3606E1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6" w15:restartNumberingAfterBreak="0">
    <w:nsid w:val="471A6318"/>
    <w:multiLevelType w:val="hybridMultilevel"/>
    <w:tmpl w:val="94BEEC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7" w15:restartNumberingAfterBreak="0">
    <w:nsid w:val="478453DE"/>
    <w:multiLevelType w:val="hybridMultilevel"/>
    <w:tmpl w:val="589CE3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8" w15:restartNumberingAfterBreak="0">
    <w:nsid w:val="479A2568"/>
    <w:multiLevelType w:val="multilevel"/>
    <w:tmpl w:val="700E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7C87994"/>
    <w:multiLevelType w:val="hybridMultilevel"/>
    <w:tmpl w:val="10C46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0" w15:restartNumberingAfterBreak="0">
    <w:nsid w:val="493942A3"/>
    <w:multiLevelType w:val="hybridMultilevel"/>
    <w:tmpl w:val="DDE8AB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1" w15:restartNumberingAfterBreak="0">
    <w:nsid w:val="4968580D"/>
    <w:multiLevelType w:val="hybridMultilevel"/>
    <w:tmpl w:val="65C833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2" w15:restartNumberingAfterBreak="0">
    <w:nsid w:val="496C689F"/>
    <w:multiLevelType w:val="hybridMultilevel"/>
    <w:tmpl w:val="BC080E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3" w15:restartNumberingAfterBreak="0">
    <w:nsid w:val="49AC7E22"/>
    <w:multiLevelType w:val="multilevel"/>
    <w:tmpl w:val="693C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A3349EB"/>
    <w:multiLevelType w:val="hybridMultilevel"/>
    <w:tmpl w:val="F45CF5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5" w15:restartNumberingAfterBreak="0">
    <w:nsid w:val="4A3B0C52"/>
    <w:multiLevelType w:val="hybridMultilevel"/>
    <w:tmpl w:val="653287B0"/>
    <w:lvl w:ilvl="0" w:tplc="50621BA6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4ABD670B"/>
    <w:multiLevelType w:val="hybridMultilevel"/>
    <w:tmpl w:val="9A7C1C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7" w15:restartNumberingAfterBreak="0">
    <w:nsid w:val="4B7632A1"/>
    <w:multiLevelType w:val="hybridMultilevel"/>
    <w:tmpl w:val="05722F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8" w15:restartNumberingAfterBreak="0">
    <w:nsid w:val="4BE67510"/>
    <w:multiLevelType w:val="hybridMultilevel"/>
    <w:tmpl w:val="C660E4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9" w15:restartNumberingAfterBreak="0">
    <w:nsid w:val="4C093B88"/>
    <w:multiLevelType w:val="hybridMultilevel"/>
    <w:tmpl w:val="001C96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0" w15:restartNumberingAfterBreak="0">
    <w:nsid w:val="4C0E76AA"/>
    <w:multiLevelType w:val="hybridMultilevel"/>
    <w:tmpl w:val="5DE0E9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1" w15:restartNumberingAfterBreak="0">
    <w:nsid w:val="4C657792"/>
    <w:multiLevelType w:val="hybridMultilevel"/>
    <w:tmpl w:val="DE04C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4C7452A3"/>
    <w:multiLevelType w:val="hybridMultilevel"/>
    <w:tmpl w:val="22BCFE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3" w15:restartNumberingAfterBreak="0">
    <w:nsid w:val="4CF214D5"/>
    <w:multiLevelType w:val="hybridMultilevel"/>
    <w:tmpl w:val="D9E267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4" w15:restartNumberingAfterBreak="0">
    <w:nsid w:val="4CFA4938"/>
    <w:multiLevelType w:val="hybridMultilevel"/>
    <w:tmpl w:val="3B823F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5" w15:restartNumberingAfterBreak="0">
    <w:nsid w:val="4D1F73AC"/>
    <w:multiLevelType w:val="hybridMultilevel"/>
    <w:tmpl w:val="B44AF4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6" w15:restartNumberingAfterBreak="0">
    <w:nsid w:val="4D502F3C"/>
    <w:multiLevelType w:val="hybridMultilevel"/>
    <w:tmpl w:val="0CAEC3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7" w15:restartNumberingAfterBreak="0">
    <w:nsid w:val="4D964A67"/>
    <w:multiLevelType w:val="hybridMultilevel"/>
    <w:tmpl w:val="046013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8" w15:restartNumberingAfterBreak="0">
    <w:nsid w:val="4DA20827"/>
    <w:multiLevelType w:val="hybridMultilevel"/>
    <w:tmpl w:val="FDC660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9" w15:restartNumberingAfterBreak="0">
    <w:nsid w:val="4DA90550"/>
    <w:multiLevelType w:val="hybridMultilevel"/>
    <w:tmpl w:val="E1C4B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0" w15:restartNumberingAfterBreak="0">
    <w:nsid w:val="4DCF4661"/>
    <w:multiLevelType w:val="hybridMultilevel"/>
    <w:tmpl w:val="7AD47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1" w15:restartNumberingAfterBreak="0">
    <w:nsid w:val="4E013A0A"/>
    <w:multiLevelType w:val="hybridMultilevel"/>
    <w:tmpl w:val="C4801D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2" w15:restartNumberingAfterBreak="0">
    <w:nsid w:val="4E49101F"/>
    <w:multiLevelType w:val="hybridMultilevel"/>
    <w:tmpl w:val="913ADF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3" w15:restartNumberingAfterBreak="0">
    <w:nsid w:val="4E6D7D03"/>
    <w:multiLevelType w:val="hybridMultilevel"/>
    <w:tmpl w:val="9B4AE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4" w15:restartNumberingAfterBreak="0">
    <w:nsid w:val="4E7B0E72"/>
    <w:multiLevelType w:val="hybridMultilevel"/>
    <w:tmpl w:val="D9227F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5" w15:restartNumberingAfterBreak="0">
    <w:nsid w:val="4F4D0D64"/>
    <w:multiLevelType w:val="hybridMultilevel"/>
    <w:tmpl w:val="AD6810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6" w15:restartNumberingAfterBreak="0">
    <w:nsid w:val="4F565DD8"/>
    <w:multiLevelType w:val="hybridMultilevel"/>
    <w:tmpl w:val="F82EA9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7" w15:restartNumberingAfterBreak="0">
    <w:nsid w:val="4F692BD0"/>
    <w:multiLevelType w:val="hybridMultilevel"/>
    <w:tmpl w:val="24F65B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8" w15:restartNumberingAfterBreak="0">
    <w:nsid w:val="4F9544C3"/>
    <w:multiLevelType w:val="hybridMultilevel"/>
    <w:tmpl w:val="479A31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9" w15:restartNumberingAfterBreak="0">
    <w:nsid w:val="4FB50AAC"/>
    <w:multiLevelType w:val="multilevel"/>
    <w:tmpl w:val="2078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FCC1B07"/>
    <w:multiLevelType w:val="hybridMultilevel"/>
    <w:tmpl w:val="084002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1" w15:restartNumberingAfterBreak="0">
    <w:nsid w:val="5016119A"/>
    <w:multiLevelType w:val="hybridMultilevel"/>
    <w:tmpl w:val="D98EA4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2" w15:restartNumberingAfterBreak="0">
    <w:nsid w:val="50700E9A"/>
    <w:multiLevelType w:val="multilevel"/>
    <w:tmpl w:val="A082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0A47CAF"/>
    <w:multiLevelType w:val="hybridMultilevel"/>
    <w:tmpl w:val="39445F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4" w15:restartNumberingAfterBreak="0">
    <w:nsid w:val="50DC3FCE"/>
    <w:multiLevelType w:val="hybridMultilevel"/>
    <w:tmpl w:val="58E22A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5" w15:restartNumberingAfterBreak="0">
    <w:nsid w:val="517D6FD7"/>
    <w:multiLevelType w:val="hybridMultilevel"/>
    <w:tmpl w:val="C1544F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6" w15:restartNumberingAfterBreak="0">
    <w:nsid w:val="51875D56"/>
    <w:multiLevelType w:val="hybridMultilevel"/>
    <w:tmpl w:val="D25CCD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7" w15:restartNumberingAfterBreak="0">
    <w:nsid w:val="520D0E1E"/>
    <w:multiLevelType w:val="hybridMultilevel"/>
    <w:tmpl w:val="AAFACE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8" w15:restartNumberingAfterBreak="0">
    <w:nsid w:val="5256744F"/>
    <w:multiLevelType w:val="hybridMultilevel"/>
    <w:tmpl w:val="9B70A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533A2D28"/>
    <w:multiLevelType w:val="hybridMultilevel"/>
    <w:tmpl w:val="E44E0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0" w15:restartNumberingAfterBreak="0">
    <w:nsid w:val="533D1F48"/>
    <w:multiLevelType w:val="hybridMultilevel"/>
    <w:tmpl w:val="691A7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1" w15:restartNumberingAfterBreak="0">
    <w:nsid w:val="53662B37"/>
    <w:multiLevelType w:val="hybridMultilevel"/>
    <w:tmpl w:val="B622D1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2" w15:restartNumberingAfterBreak="0">
    <w:nsid w:val="53890031"/>
    <w:multiLevelType w:val="hybridMultilevel"/>
    <w:tmpl w:val="BB94A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3" w15:restartNumberingAfterBreak="0">
    <w:nsid w:val="53B1055E"/>
    <w:multiLevelType w:val="hybridMultilevel"/>
    <w:tmpl w:val="4F68A5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4" w15:restartNumberingAfterBreak="0">
    <w:nsid w:val="53C453C6"/>
    <w:multiLevelType w:val="hybridMultilevel"/>
    <w:tmpl w:val="455A15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5" w15:restartNumberingAfterBreak="0">
    <w:nsid w:val="53EB166E"/>
    <w:multiLevelType w:val="hybridMultilevel"/>
    <w:tmpl w:val="3F1EC0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6" w15:restartNumberingAfterBreak="0">
    <w:nsid w:val="540B7426"/>
    <w:multiLevelType w:val="hybridMultilevel"/>
    <w:tmpl w:val="CFC07D9E"/>
    <w:lvl w:ilvl="0" w:tplc="50621BA6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54657644"/>
    <w:multiLevelType w:val="multilevel"/>
    <w:tmpl w:val="BB92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4673574"/>
    <w:multiLevelType w:val="hybridMultilevel"/>
    <w:tmpl w:val="B3C2A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5471455A"/>
    <w:multiLevelType w:val="hybridMultilevel"/>
    <w:tmpl w:val="C736EE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0" w15:restartNumberingAfterBreak="0">
    <w:nsid w:val="5492197A"/>
    <w:multiLevelType w:val="hybridMultilevel"/>
    <w:tmpl w:val="D4CACD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1" w15:restartNumberingAfterBreak="0">
    <w:nsid w:val="54B43F66"/>
    <w:multiLevelType w:val="hybridMultilevel"/>
    <w:tmpl w:val="DC9016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2" w15:restartNumberingAfterBreak="0">
    <w:nsid w:val="54FC1B65"/>
    <w:multiLevelType w:val="hybridMultilevel"/>
    <w:tmpl w:val="6ECE5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3" w15:restartNumberingAfterBreak="0">
    <w:nsid w:val="55490B5A"/>
    <w:multiLevelType w:val="hybridMultilevel"/>
    <w:tmpl w:val="CB9801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4" w15:restartNumberingAfterBreak="0">
    <w:nsid w:val="554C141B"/>
    <w:multiLevelType w:val="hybridMultilevel"/>
    <w:tmpl w:val="E26CE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5" w15:restartNumberingAfterBreak="0">
    <w:nsid w:val="55A4454E"/>
    <w:multiLevelType w:val="hybridMultilevel"/>
    <w:tmpl w:val="F042C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6" w15:restartNumberingAfterBreak="0">
    <w:nsid w:val="55FC6033"/>
    <w:multiLevelType w:val="multilevel"/>
    <w:tmpl w:val="BD1C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68C0573"/>
    <w:multiLevelType w:val="hybridMultilevel"/>
    <w:tmpl w:val="BEECFA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8" w15:restartNumberingAfterBreak="0">
    <w:nsid w:val="569608D5"/>
    <w:multiLevelType w:val="hybridMultilevel"/>
    <w:tmpl w:val="E89671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9" w15:restartNumberingAfterBreak="0">
    <w:nsid w:val="574406CB"/>
    <w:multiLevelType w:val="hybridMultilevel"/>
    <w:tmpl w:val="812E42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0" w15:restartNumberingAfterBreak="0">
    <w:nsid w:val="57935BDC"/>
    <w:multiLevelType w:val="hybridMultilevel"/>
    <w:tmpl w:val="99A6DE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1" w15:restartNumberingAfterBreak="0">
    <w:nsid w:val="57BA54E0"/>
    <w:multiLevelType w:val="hybridMultilevel"/>
    <w:tmpl w:val="C6A640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2" w15:restartNumberingAfterBreak="0">
    <w:nsid w:val="57E23AB6"/>
    <w:multiLevelType w:val="hybridMultilevel"/>
    <w:tmpl w:val="219009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3" w15:restartNumberingAfterBreak="0">
    <w:nsid w:val="57F22546"/>
    <w:multiLevelType w:val="hybridMultilevel"/>
    <w:tmpl w:val="703053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4" w15:restartNumberingAfterBreak="0">
    <w:nsid w:val="585450F9"/>
    <w:multiLevelType w:val="hybridMultilevel"/>
    <w:tmpl w:val="6F9081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5" w15:restartNumberingAfterBreak="0">
    <w:nsid w:val="589060B1"/>
    <w:multiLevelType w:val="hybridMultilevel"/>
    <w:tmpl w:val="5928C0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6" w15:restartNumberingAfterBreak="0">
    <w:nsid w:val="58B6164A"/>
    <w:multiLevelType w:val="hybridMultilevel"/>
    <w:tmpl w:val="5E0204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7" w15:restartNumberingAfterBreak="0">
    <w:nsid w:val="58B72000"/>
    <w:multiLevelType w:val="hybridMultilevel"/>
    <w:tmpl w:val="CB109C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8" w15:restartNumberingAfterBreak="0">
    <w:nsid w:val="58C07483"/>
    <w:multiLevelType w:val="hybridMultilevel"/>
    <w:tmpl w:val="1DE2D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58CB34F9"/>
    <w:multiLevelType w:val="hybridMultilevel"/>
    <w:tmpl w:val="E9BEE2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0" w15:restartNumberingAfterBreak="0">
    <w:nsid w:val="58F57ED3"/>
    <w:multiLevelType w:val="hybridMultilevel"/>
    <w:tmpl w:val="5D8892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1" w15:restartNumberingAfterBreak="0">
    <w:nsid w:val="5905580C"/>
    <w:multiLevelType w:val="hybridMultilevel"/>
    <w:tmpl w:val="28384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590721E9"/>
    <w:multiLevelType w:val="hybridMultilevel"/>
    <w:tmpl w:val="361643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3" w15:restartNumberingAfterBreak="0">
    <w:nsid w:val="59BE1450"/>
    <w:multiLevelType w:val="hybridMultilevel"/>
    <w:tmpl w:val="0DAE34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4" w15:restartNumberingAfterBreak="0">
    <w:nsid w:val="59CA56F1"/>
    <w:multiLevelType w:val="hybridMultilevel"/>
    <w:tmpl w:val="413AD1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5" w15:restartNumberingAfterBreak="0">
    <w:nsid w:val="59D80D02"/>
    <w:multiLevelType w:val="hybridMultilevel"/>
    <w:tmpl w:val="566285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6" w15:restartNumberingAfterBreak="0">
    <w:nsid w:val="5A7A4D73"/>
    <w:multiLevelType w:val="hybridMultilevel"/>
    <w:tmpl w:val="E66424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7" w15:restartNumberingAfterBreak="0">
    <w:nsid w:val="5A7C097D"/>
    <w:multiLevelType w:val="hybridMultilevel"/>
    <w:tmpl w:val="76AAE0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8" w15:restartNumberingAfterBreak="0">
    <w:nsid w:val="5B2C785C"/>
    <w:multiLevelType w:val="hybridMultilevel"/>
    <w:tmpl w:val="8738DE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9" w15:restartNumberingAfterBreak="0">
    <w:nsid w:val="5B743509"/>
    <w:multiLevelType w:val="hybridMultilevel"/>
    <w:tmpl w:val="C77457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0" w15:restartNumberingAfterBreak="0">
    <w:nsid w:val="5B982AF5"/>
    <w:multiLevelType w:val="hybridMultilevel"/>
    <w:tmpl w:val="75025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1" w15:restartNumberingAfterBreak="0">
    <w:nsid w:val="5C6C6682"/>
    <w:multiLevelType w:val="multilevel"/>
    <w:tmpl w:val="B77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C8477BC"/>
    <w:multiLevelType w:val="hybridMultilevel"/>
    <w:tmpl w:val="57EEDE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3" w15:restartNumberingAfterBreak="0">
    <w:nsid w:val="5CF56277"/>
    <w:multiLevelType w:val="hybridMultilevel"/>
    <w:tmpl w:val="88FEEC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4" w15:restartNumberingAfterBreak="0">
    <w:nsid w:val="5D194C9F"/>
    <w:multiLevelType w:val="hybridMultilevel"/>
    <w:tmpl w:val="08E459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5" w15:restartNumberingAfterBreak="0">
    <w:nsid w:val="5DD0397E"/>
    <w:multiLevelType w:val="hybridMultilevel"/>
    <w:tmpl w:val="BF7A1C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6" w15:restartNumberingAfterBreak="0">
    <w:nsid w:val="5E0D5D20"/>
    <w:multiLevelType w:val="hybridMultilevel"/>
    <w:tmpl w:val="A490C1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7" w15:restartNumberingAfterBreak="0">
    <w:nsid w:val="5E9A08CD"/>
    <w:multiLevelType w:val="hybridMultilevel"/>
    <w:tmpl w:val="64B85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8" w15:restartNumberingAfterBreak="0">
    <w:nsid w:val="5ED72649"/>
    <w:multiLevelType w:val="hybridMultilevel"/>
    <w:tmpl w:val="D0DC2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9" w15:restartNumberingAfterBreak="0">
    <w:nsid w:val="5EEF36F8"/>
    <w:multiLevelType w:val="hybridMultilevel"/>
    <w:tmpl w:val="060EC0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0" w15:restartNumberingAfterBreak="0">
    <w:nsid w:val="5EFC4270"/>
    <w:multiLevelType w:val="hybridMultilevel"/>
    <w:tmpl w:val="1AE2AB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1" w15:restartNumberingAfterBreak="0">
    <w:nsid w:val="5F422128"/>
    <w:multiLevelType w:val="hybridMultilevel"/>
    <w:tmpl w:val="6BB0C1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2" w15:restartNumberingAfterBreak="0">
    <w:nsid w:val="5F8E0D82"/>
    <w:multiLevelType w:val="hybridMultilevel"/>
    <w:tmpl w:val="47A6FD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3" w15:restartNumberingAfterBreak="0">
    <w:nsid w:val="5FAD35DD"/>
    <w:multiLevelType w:val="hybridMultilevel"/>
    <w:tmpl w:val="287C8A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4" w15:restartNumberingAfterBreak="0">
    <w:nsid w:val="603E0243"/>
    <w:multiLevelType w:val="hybridMultilevel"/>
    <w:tmpl w:val="6CC8A1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5" w15:restartNumberingAfterBreak="0">
    <w:nsid w:val="607F313D"/>
    <w:multiLevelType w:val="multilevel"/>
    <w:tmpl w:val="6C7A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0BA18AE"/>
    <w:multiLevelType w:val="hybridMultilevel"/>
    <w:tmpl w:val="11E49E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7" w15:restartNumberingAfterBreak="0">
    <w:nsid w:val="60C113EF"/>
    <w:multiLevelType w:val="hybridMultilevel"/>
    <w:tmpl w:val="ED160E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8" w15:restartNumberingAfterBreak="0">
    <w:nsid w:val="61A37DF6"/>
    <w:multiLevelType w:val="hybridMultilevel"/>
    <w:tmpl w:val="86F624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9" w15:restartNumberingAfterBreak="0">
    <w:nsid w:val="61B10599"/>
    <w:multiLevelType w:val="multilevel"/>
    <w:tmpl w:val="B6D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1D20943"/>
    <w:multiLevelType w:val="hybridMultilevel"/>
    <w:tmpl w:val="E2DA4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1" w15:restartNumberingAfterBreak="0">
    <w:nsid w:val="61D57904"/>
    <w:multiLevelType w:val="hybridMultilevel"/>
    <w:tmpl w:val="A48037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2" w15:restartNumberingAfterBreak="0">
    <w:nsid w:val="621052A7"/>
    <w:multiLevelType w:val="hybridMultilevel"/>
    <w:tmpl w:val="4080BE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3" w15:restartNumberingAfterBreak="0">
    <w:nsid w:val="62342002"/>
    <w:multiLevelType w:val="hybridMultilevel"/>
    <w:tmpl w:val="25D00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4" w15:restartNumberingAfterBreak="0">
    <w:nsid w:val="62757906"/>
    <w:multiLevelType w:val="hybridMultilevel"/>
    <w:tmpl w:val="6F4AD8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5" w15:restartNumberingAfterBreak="0">
    <w:nsid w:val="62A102D2"/>
    <w:multiLevelType w:val="hybridMultilevel"/>
    <w:tmpl w:val="CDF277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6" w15:restartNumberingAfterBreak="0">
    <w:nsid w:val="62A940F9"/>
    <w:multiLevelType w:val="hybridMultilevel"/>
    <w:tmpl w:val="04385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7" w15:restartNumberingAfterBreak="0">
    <w:nsid w:val="62B745DF"/>
    <w:multiLevelType w:val="multilevel"/>
    <w:tmpl w:val="935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2C021C6"/>
    <w:multiLevelType w:val="hybridMultilevel"/>
    <w:tmpl w:val="A0AEA6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9" w15:restartNumberingAfterBreak="0">
    <w:nsid w:val="62F35B29"/>
    <w:multiLevelType w:val="hybridMultilevel"/>
    <w:tmpl w:val="F5C2AE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0" w15:restartNumberingAfterBreak="0">
    <w:nsid w:val="63113E90"/>
    <w:multiLevelType w:val="hybridMultilevel"/>
    <w:tmpl w:val="D996EB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1" w15:restartNumberingAfterBreak="0">
    <w:nsid w:val="632124BD"/>
    <w:multiLevelType w:val="hybridMultilevel"/>
    <w:tmpl w:val="32788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2" w15:restartNumberingAfterBreak="0">
    <w:nsid w:val="633F2230"/>
    <w:multiLevelType w:val="hybridMultilevel"/>
    <w:tmpl w:val="6AF82D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3" w15:restartNumberingAfterBreak="0">
    <w:nsid w:val="63A03E78"/>
    <w:multiLevelType w:val="multilevel"/>
    <w:tmpl w:val="D83E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41F3298"/>
    <w:multiLevelType w:val="hybridMultilevel"/>
    <w:tmpl w:val="393AC9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5" w15:restartNumberingAfterBreak="0">
    <w:nsid w:val="64207BC9"/>
    <w:multiLevelType w:val="hybridMultilevel"/>
    <w:tmpl w:val="1EF63C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6" w15:restartNumberingAfterBreak="0">
    <w:nsid w:val="64B54884"/>
    <w:multiLevelType w:val="multilevel"/>
    <w:tmpl w:val="60B8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4BD7B67"/>
    <w:multiLevelType w:val="hybridMultilevel"/>
    <w:tmpl w:val="50F653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8" w15:restartNumberingAfterBreak="0">
    <w:nsid w:val="650712B9"/>
    <w:multiLevelType w:val="multilevel"/>
    <w:tmpl w:val="EEF0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57044B9"/>
    <w:multiLevelType w:val="hybridMultilevel"/>
    <w:tmpl w:val="7CC635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0" w15:restartNumberingAfterBreak="0">
    <w:nsid w:val="65F5369E"/>
    <w:multiLevelType w:val="hybridMultilevel"/>
    <w:tmpl w:val="34BC8A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1" w15:restartNumberingAfterBreak="0">
    <w:nsid w:val="666F6FF5"/>
    <w:multiLevelType w:val="hybridMultilevel"/>
    <w:tmpl w:val="882A37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2" w15:restartNumberingAfterBreak="0">
    <w:nsid w:val="669F33C5"/>
    <w:multiLevelType w:val="hybridMultilevel"/>
    <w:tmpl w:val="3C004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3" w15:restartNumberingAfterBreak="0">
    <w:nsid w:val="66AE6583"/>
    <w:multiLevelType w:val="hybridMultilevel"/>
    <w:tmpl w:val="1C1010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4" w15:restartNumberingAfterBreak="0">
    <w:nsid w:val="66CC6643"/>
    <w:multiLevelType w:val="hybridMultilevel"/>
    <w:tmpl w:val="CEA427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5" w15:restartNumberingAfterBreak="0">
    <w:nsid w:val="671E33AD"/>
    <w:multiLevelType w:val="hybridMultilevel"/>
    <w:tmpl w:val="64C2D3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6" w15:restartNumberingAfterBreak="0">
    <w:nsid w:val="676F57FD"/>
    <w:multiLevelType w:val="hybridMultilevel"/>
    <w:tmpl w:val="A7D89E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7" w15:restartNumberingAfterBreak="0">
    <w:nsid w:val="67DF35C9"/>
    <w:multiLevelType w:val="hybridMultilevel"/>
    <w:tmpl w:val="FF1809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8" w15:restartNumberingAfterBreak="0">
    <w:nsid w:val="67E5198B"/>
    <w:multiLevelType w:val="hybridMultilevel"/>
    <w:tmpl w:val="268E5F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9" w15:restartNumberingAfterBreak="0">
    <w:nsid w:val="67FC05C2"/>
    <w:multiLevelType w:val="multilevel"/>
    <w:tmpl w:val="45DE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8030CF8"/>
    <w:multiLevelType w:val="multilevel"/>
    <w:tmpl w:val="5690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8276F99"/>
    <w:multiLevelType w:val="hybridMultilevel"/>
    <w:tmpl w:val="23F82D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2" w15:restartNumberingAfterBreak="0">
    <w:nsid w:val="68777466"/>
    <w:multiLevelType w:val="hybridMultilevel"/>
    <w:tmpl w:val="600062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3" w15:restartNumberingAfterBreak="0">
    <w:nsid w:val="68F2665A"/>
    <w:multiLevelType w:val="hybridMultilevel"/>
    <w:tmpl w:val="C2E8C6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4" w15:restartNumberingAfterBreak="0">
    <w:nsid w:val="691069AC"/>
    <w:multiLevelType w:val="hybridMultilevel"/>
    <w:tmpl w:val="502635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5" w15:restartNumberingAfterBreak="0">
    <w:nsid w:val="698141F5"/>
    <w:multiLevelType w:val="hybridMultilevel"/>
    <w:tmpl w:val="0C9E5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6" w15:restartNumberingAfterBreak="0">
    <w:nsid w:val="69A652C1"/>
    <w:multiLevelType w:val="hybridMultilevel"/>
    <w:tmpl w:val="F5403E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7" w15:restartNumberingAfterBreak="0">
    <w:nsid w:val="69CE4422"/>
    <w:multiLevelType w:val="hybridMultilevel"/>
    <w:tmpl w:val="E33CFD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8" w15:restartNumberingAfterBreak="0">
    <w:nsid w:val="6A2266AA"/>
    <w:multiLevelType w:val="hybridMultilevel"/>
    <w:tmpl w:val="9BC459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9" w15:restartNumberingAfterBreak="0">
    <w:nsid w:val="6A631D4E"/>
    <w:multiLevelType w:val="hybridMultilevel"/>
    <w:tmpl w:val="CA524A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0" w15:restartNumberingAfterBreak="0">
    <w:nsid w:val="6A9B7817"/>
    <w:multiLevelType w:val="hybridMultilevel"/>
    <w:tmpl w:val="DC265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1" w15:restartNumberingAfterBreak="0">
    <w:nsid w:val="6AB8536E"/>
    <w:multiLevelType w:val="hybridMultilevel"/>
    <w:tmpl w:val="DFC07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2" w15:restartNumberingAfterBreak="0">
    <w:nsid w:val="6AEE0DC4"/>
    <w:multiLevelType w:val="hybridMultilevel"/>
    <w:tmpl w:val="996076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3" w15:restartNumberingAfterBreak="0">
    <w:nsid w:val="6B7F285E"/>
    <w:multiLevelType w:val="hybridMultilevel"/>
    <w:tmpl w:val="A6C2DE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4" w15:restartNumberingAfterBreak="0">
    <w:nsid w:val="6BD81958"/>
    <w:multiLevelType w:val="multilevel"/>
    <w:tmpl w:val="1B40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BF5644C"/>
    <w:multiLevelType w:val="hybridMultilevel"/>
    <w:tmpl w:val="04D0E7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6" w15:restartNumberingAfterBreak="0">
    <w:nsid w:val="6C427D53"/>
    <w:multiLevelType w:val="hybridMultilevel"/>
    <w:tmpl w:val="50F8D3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7" w15:restartNumberingAfterBreak="0">
    <w:nsid w:val="6C61146E"/>
    <w:multiLevelType w:val="hybridMultilevel"/>
    <w:tmpl w:val="8EC8F1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8" w15:restartNumberingAfterBreak="0">
    <w:nsid w:val="6C902A4A"/>
    <w:multiLevelType w:val="hybridMultilevel"/>
    <w:tmpl w:val="47447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9" w15:restartNumberingAfterBreak="0">
    <w:nsid w:val="6DAC3368"/>
    <w:multiLevelType w:val="hybridMultilevel"/>
    <w:tmpl w:val="CEF8A8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0" w15:restartNumberingAfterBreak="0">
    <w:nsid w:val="6DBA4B9C"/>
    <w:multiLevelType w:val="hybridMultilevel"/>
    <w:tmpl w:val="3D4E23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1" w15:restartNumberingAfterBreak="0">
    <w:nsid w:val="6DD97FBB"/>
    <w:multiLevelType w:val="hybridMultilevel"/>
    <w:tmpl w:val="1FC29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2" w15:restartNumberingAfterBreak="0">
    <w:nsid w:val="6DF80EFF"/>
    <w:multiLevelType w:val="multilevel"/>
    <w:tmpl w:val="F988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E2A0FA9"/>
    <w:multiLevelType w:val="multilevel"/>
    <w:tmpl w:val="F310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EBB40A1"/>
    <w:multiLevelType w:val="hybridMultilevel"/>
    <w:tmpl w:val="5DA4D3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5" w15:restartNumberingAfterBreak="0">
    <w:nsid w:val="6EDF262B"/>
    <w:multiLevelType w:val="hybridMultilevel"/>
    <w:tmpl w:val="E77884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6" w15:restartNumberingAfterBreak="0">
    <w:nsid w:val="6EE50E56"/>
    <w:multiLevelType w:val="hybridMultilevel"/>
    <w:tmpl w:val="4DB821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7" w15:restartNumberingAfterBreak="0">
    <w:nsid w:val="6F9D2713"/>
    <w:multiLevelType w:val="multilevel"/>
    <w:tmpl w:val="8808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FA90306"/>
    <w:multiLevelType w:val="hybridMultilevel"/>
    <w:tmpl w:val="3544BA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9" w15:restartNumberingAfterBreak="0">
    <w:nsid w:val="6FB67657"/>
    <w:multiLevelType w:val="multilevel"/>
    <w:tmpl w:val="89B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FC82AC7"/>
    <w:multiLevelType w:val="hybridMultilevel"/>
    <w:tmpl w:val="B2C827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1" w15:restartNumberingAfterBreak="0">
    <w:nsid w:val="6FE15278"/>
    <w:multiLevelType w:val="hybridMultilevel"/>
    <w:tmpl w:val="FE00E0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2" w15:restartNumberingAfterBreak="0">
    <w:nsid w:val="6FEE3B43"/>
    <w:multiLevelType w:val="hybridMultilevel"/>
    <w:tmpl w:val="8F0A10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3" w15:restartNumberingAfterBreak="0">
    <w:nsid w:val="70233286"/>
    <w:multiLevelType w:val="multilevel"/>
    <w:tmpl w:val="EABCAD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0F71444"/>
    <w:multiLevelType w:val="hybridMultilevel"/>
    <w:tmpl w:val="658AC7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5" w15:restartNumberingAfterBreak="0">
    <w:nsid w:val="71AA527B"/>
    <w:multiLevelType w:val="hybridMultilevel"/>
    <w:tmpl w:val="160C4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6" w15:restartNumberingAfterBreak="0">
    <w:nsid w:val="71B622DD"/>
    <w:multiLevelType w:val="hybridMultilevel"/>
    <w:tmpl w:val="76BEF7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7" w15:restartNumberingAfterBreak="0">
    <w:nsid w:val="71BA2CB4"/>
    <w:multiLevelType w:val="hybridMultilevel"/>
    <w:tmpl w:val="18F25B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8" w15:restartNumberingAfterBreak="0">
    <w:nsid w:val="72142AB0"/>
    <w:multiLevelType w:val="hybridMultilevel"/>
    <w:tmpl w:val="CF28C7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9" w15:restartNumberingAfterBreak="0">
    <w:nsid w:val="721E2C60"/>
    <w:multiLevelType w:val="hybridMultilevel"/>
    <w:tmpl w:val="5434A0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0" w15:restartNumberingAfterBreak="0">
    <w:nsid w:val="726E2962"/>
    <w:multiLevelType w:val="hybridMultilevel"/>
    <w:tmpl w:val="BBD2F0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1" w15:restartNumberingAfterBreak="0">
    <w:nsid w:val="72B2621E"/>
    <w:multiLevelType w:val="hybridMultilevel"/>
    <w:tmpl w:val="B6206F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2" w15:restartNumberingAfterBreak="0">
    <w:nsid w:val="7333468B"/>
    <w:multiLevelType w:val="hybridMultilevel"/>
    <w:tmpl w:val="FE744B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3" w15:restartNumberingAfterBreak="0">
    <w:nsid w:val="733D3341"/>
    <w:multiLevelType w:val="hybridMultilevel"/>
    <w:tmpl w:val="232C91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4" w15:restartNumberingAfterBreak="0">
    <w:nsid w:val="73443714"/>
    <w:multiLevelType w:val="hybridMultilevel"/>
    <w:tmpl w:val="7BE0C3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5" w15:restartNumberingAfterBreak="0">
    <w:nsid w:val="736531D4"/>
    <w:multiLevelType w:val="multilevel"/>
    <w:tmpl w:val="86C2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37942E9"/>
    <w:multiLevelType w:val="hybridMultilevel"/>
    <w:tmpl w:val="311420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7" w15:restartNumberingAfterBreak="0">
    <w:nsid w:val="73B70B0F"/>
    <w:multiLevelType w:val="multilevel"/>
    <w:tmpl w:val="C6E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3C04EF8"/>
    <w:multiLevelType w:val="hybridMultilevel"/>
    <w:tmpl w:val="7B5615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9" w15:restartNumberingAfterBreak="0">
    <w:nsid w:val="73C10A3B"/>
    <w:multiLevelType w:val="hybridMultilevel"/>
    <w:tmpl w:val="713C6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0" w15:restartNumberingAfterBreak="0">
    <w:nsid w:val="73CC1700"/>
    <w:multiLevelType w:val="hybridMultilevel"/>
    <w:tmpl w:val="CA222B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1" w15:restartNumberingAfterBreak="0">
    <w:nsid w:val="742B7215"/>
    <w:multiLevelType w:val="hybridMultilevel"/>
    <w:tmpl w:val="D8CA3F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2" w15:restartNumberingAfterBreak="0">
    <w:nsid w:val="74F10AB6"/>
    <w:multiLevelType w:val="multilevel"/>
    <w:tmpl w:val="2C88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5324694"/>
    <w:multiLevelType w:val="hybridMultilevel"/>
    <w:tmpl w:val="CA4C83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4" w15:restartNumberingAfterBreak="0">
    <w:nsid w:val="7583769A"/>
    <w:multiLevelType w:val="hybridMultilevel"/>
    <w:tmpl w:val="890613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5" w15:restartNumberingAfterBreak="0">
    <w:nsid w:val="758C4795"/>
    <w:multiLevelType w:val="multilevel"/>
    <w:tmpl w:val="C7A0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5923230"/>
    <w:multiLevelType w:val="hybridMultilevel"/>
    <w:tmpl w:val="28CCA1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7" w15:restartNumberingAfterBreak="0">
    <w:nsid w:val="75AA3B91"/>
    <w:multiLevelType w:val="hybridMultilevel"/>
    <w:tmpl w:val="E2F42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8" w15:restartNumberingAfterBreak="0">
    <w:nsid w:val="75BE541D"/>
    <w:multiLevelType w:val="hybridMultilevel"/>
    <w:tmpl w:val="240AE1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9" w15:restartNumberingAfterBreak="0">
    <w:nsid w:val="75E53698"/>
    <w:multiLevelType w:val="hybridMultilevel"/>
    <w:tmpl w:val="38CC4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0" w15:restartNumberingAfterBreak="0">
    <w:nsid w:val="761F6416"/>
    <w:multiLevelType w:val="hybridMultilevel"/>
    <w:tmpl w:val="FDB835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1" w15:restartNumberingAfterBreak="0">
    <w:nsid w:val="764805E3"/>
    <w:multiLevelType w:val="hybridMultilevel"/>
    <w:tmpl w:val="0150CB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2" w15:restartNumberingAfterBreak="0">
    <w:nsid w:val="76492CC8"/>
    <w:multiLevelType w:val="hybridMultilevel"/>
    <w:tmpl w:val="451812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3" w15:restartNumberingAfterBreak="0">
    <w:nsid w:val="777C106F"/>
    <w:multiLevelType w:val="hybridMultilevel"/>
    <w:tmpl w:val="6728CC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4" w15:restartNumberingAfterBreak="0">
    <w:nsid w:val="779A2C63"/>
    <w:multiLevelType w:val="hybridMultilevel"/>
    <w:tmpl w:val="925A07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5" w15:restartNumberingAfterBreak="0">
    <w:nsid w:val="78924846"/>
    <w:multiLevelType w:val="hybridMultilevel"/>
    <w:tmpl w:val="EBEE8D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6" w15:restartNumberingAfterBreak="0">
    <w:nsid w:val="78982902"/>
    <w:multiLevelType w:val="hybridMultilevel"/>
    <w:tmpl w:val="C714D1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7" w15:restartNumberingAfterBreak="0">
    <w:nsid w:val="78A3557D"/>
    <w:multiLevelType w:val="hybridMultilevel"/>
    <w:tmpl w:val="A86CD7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8" w15:restartNumberingAfterBreak="0">
    <w:nsid w:val="78DF4481"/>
    <w:multiLevelType w:val="hybridMultilevel"/>
    <w:tmpl w:val="9286C1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9" w15:restartNumberingAfterBreak="0">
    <w:nsid w:val="78EF3716"/>
    <w:multiLevelType w:val="hybridMultilevel"/>
    <w:tmpl w:val="FF249D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0" w15:restartNumberingAfterBreak="0">
    <w:nsid w:val="79101C3F"/>
    <w:multiLevelType w:val="hybridMultilevel"/>
    <w:tmpl w:val="83DE6A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1" w15:restartNumberingAfterBreak="0">
    <w:nsid w:val="79A20A88"/>
    <w:multiLevelType w:val="hybridMultilevel"/>
    <w:tmpl w:val="78E218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2" w15:restartNumberingAfterBreak="0">
    <w:nsid w:val="79B55951"/>
    <w:multiLevelType w:val="hybridMultilevel"/>
    <w:tmpl w:val="A22E6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3" w15:restartNumberingAfterBreak="0">
    <w:nsid w:val="79BB5814"/>
    <w:multiLevelType w:val="hybridMultilevel"/>
    <w:tmpl w:val="7B366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4" w15:restartNumberingAfterBreak="0">
    <w:nsid w:val="79EC186D"/>
    <w:multiLevelType w:val="hybridMultilevel"/>
    <w:tmpl w:val="9BB031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5" w15:restartNumberingAfterBreak="0">
    <w:nsid w:val="7A171624"/>
    <w:multiLevelType w:val="hybridMultilevel"/>
    <w:tmpl w:val="B0C64C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6" w15:restartNumberingAfterBreak="0">
    <w:nsid w:val="7A8E6847"/>
    <w:multiLevelType w:val="hybridMultilevel"/>
    <w:tmpl w:val="9650E1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7" w15:restartNumberingAfterBreak="0">
    <w:nsid w:val="7AB54180"/>
    <w:multiLevelType w:val="hybridMultilevel"/>
    <w:tmpl w:val="0D0E2E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8" w15:restartNumberingAfterBreak="0">
    <w:nsid w:val="7AE046A8"/>
    <w:multiLevelType w:val="hybridMultilevel"/>
    <w:tmpl w:val="BA1EA5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9" w15:restartNumberingAfterBreak="0">
    <w:nsid w:val="7B0C5007"/>
    <w:multiLevelType w:val="multilevel"/>
    <w:tmpl w:val="C756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BE2713F"/>
    <w:multiLevelType w:val="hybridMultilevel"/>
    <w:tmpl w:val="0494E7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1" w15:restartNumberingAfterBreak="0">
    <w:nsid w:val="7BF40FBA"/>
    <w:multiLevelType w:val="hybridMultilevel"/>
    <w:tmpl w:val="21D679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2" w15:restartNumberingAfterBreak="0">
    <w:nsid w:val="7C8955FE"/>
    <w:multiLevelType w:val="hybridMultilevel"/>
    <w:tmpl w:val="785038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3" w15:restartNumberingAfterBreak="0">
    <w:nsid w:val="7C896924"/>
    <w:multiLevelType w:val="hybridMultilevel"/>
    <w:tmpl w:val="91E6A8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4" w15:restartNumberingAfterBreak="0">
    <w:nsid w:val="7C994D2A"/>
    <w:multiLevelType w:val="hybridMultilevel"/>
    <w:tmpl w:val="05E6C4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5" w15:restartNumberingAfterBreak="0">
    <w:nsid w:val="7CC2662F"/>
    <w:multiLevelType w:val="hybridMultilevel"/>
    <w:tmpl w:val="A2E233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6" w15:restartNumberingAfterBreak="0">
    <w:nsid w:val="7CCE4D1A"/>
    <w:multiLevelType w:val="hybridMultilevel"/>
    <w:tmpl w:val="28BE76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7" w15:restartNumberingAfterBreak="0">
    <w:nsid w:val="7CE64993"/>
    <w:multiLevelType w:val="hybridMultilevel"/>
    <w:tmpl w:val="A630EB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8" w15:restartNumberingAfterBreak="0">
    <w:nsid w:val="7D003675"/>
    <w:multiLevelType w:val="hybridMultilevel"/>
    <w:tmpl w:val="76867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9" w15:restartNumberingAfterBreak="0">
    <w:nsid w:val="7D307BE9"/>
    <w:multiLevelType w:val="hybridMultilevel"/>
    <w:tmpl w:val="EFC05C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0" w15:restartNumberingAfterBreak="0">
    <w:nsid w:val="7D4751E4"/>
    <w:multiLevelType w:val="hybridMultilevel"/>
    <w:tmpl w:val="B59E00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1" w15:restartNumberingAfterBreak="0">
    <w:nsid w:val="7D9F21BE"/>
    <w:multiLevelType w:val="multilevel"/>
    <w:tmpl w:val="6C1A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DAB65B0"/>
    <w:multiLevelType w:val="hybridMultilevel"/>
    <w:tmpl w:val="BEF2EB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3" w15:restartNumberingAfterBreak="0">
    <w:nsid w:val="7DF31FF2"/>
    <w:multiLevelType w:val="hybridMultilevel"/>
    <w:tmpl w:val="4B125B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4" w15:restartNumberingAfterBreak="0">
    <w:nsid w:val="7E11199B"/>
    <w:multiLevelType w:val="hybridMultilevel"/>
    <w:tmpl w:val="FC420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5" w15:restartNumberingAfterBreak="0">
    <w:nsid w:val="7E59746F"/>
    <w:multiLevelType w:val="hybridMultilevel"/>
    <w:tmpl w:val="7FEAC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6" w15:restartNumberingAfterBreak="0">
    <w:nsid w:val="7E6D7D6B"/>
    <w:multiLevelType w:val="hybridMultilevel"/>
    <w:tmpl w:val="7CE6FE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7" w15:restartNumberingAfterBreak="0">
    <w:nsid w:val="7E81711B"/>
    <w:multiLevelType w:val="hybridMultilevel"/>
    <w:tmpl w:val="C9D6B8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8" w15:restartNumberingAfterBreak="0">
    <w:nsid w:val="7E8A36D3"/>
    <w:multiLevelType w:val="multilevel"/>
    <w:tmpl w:val="19A2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EBD6334"/>
    <w:multiLevelType w:val="hybridMultilevel"/>
    <w:tmpl w:val="274627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0" w15:restartNumberingAfterBreak="0">
    <w:nsid w:val="7F44246A"/>
    <w:multiLevelType w:val="multilevel"/>
    <w:tmpl w:val="5ADE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FA06E4D"/>
    <w:multiLevelType w:val="hybridMultilevel"/>
    <w:tmpl w:val="C02837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443733">
    <w:abstractNumId w:val="0"/>
  </w:num>
  <w:num w:numId="2" w16cid:durableId="1856767061">
    <w:abstractNumId w:val="1"/>
  </w:num>
  <w:num w:numId="3" w16cid:durableId="560023597">
    <w:abstractNumId w:val="2"/>
  </w:num>
  <w:num w:numId="4" w16cid:durableId="230695780">
    <w:abstractNumId w:val="3"/>
  </w:num>
  <w:num w:numId="5" w16cid:durableId="1649089187">
    <w:abstractNumId w:val="4"/>
  </w:num>
  <w:num w:numId="6" w16cid:durableId="976374377">
    <w:abstractNumId w:val="5"/>
  </w:num>
  <w:num w:numId="7" w16cid:durableId="133765977">
    <w:abstractNumId w:val="6"/>
  </w:num>
  <w:num w:numId="8" w16cid:durableId="812137776">
    <w:abstractNumId w:val="505"/>
  </w:num>
  <w:num w:numId="9" w16cid:durableId="91514892">
    <w:abstractNumId w:val="495"/>
  </w:num>
  <w:num w:numId="10" w16cid:durableId="1170366089">
    <w:abstractNumId w:val="497"/>
  </w:num>
  <w:num w:numId="11" w16cid:durableId="89620060">
    <w:abstractNumId w:val="121"/>
  </w:num>
  <w:num w:numId="12" w16cid:durableId="1528909111">
    <w:abstractNumId w:val="543"/>
  </w:num>
  <w:num w:numId="13" w16cid:durableId="1918511749">
    <w:abstractNumId w:val="449"/>
  </w:num>
  <w:num w:numId="14" w16cid:durableId="221185764">
    <w:abstractNumId w:val="88"/>
  </w:num>
  <w:num w:numId="15" w16cid:durableId="1768574923">
    <w:abstractNumId w:val="451"/>
  </w:num>
  <w:num w:numId="16" w16cid:durableId="1361197322">
    <w:abstractNumId w:val="460"/>
  </w:num>
  <w:num w:numId="17" w16cid:durableId="463541352">
    <w:abstractNumId w:val="474"/>
  </w:num>
  <w:num w:numId="18" w16cid:durableId="871500751">
    <w:abstractNumId w:val="238"/>
  </w:num>
  <w:num w:numId="19" w16cid:durableId="1411854272">
    <w:abstractNumId w:val="125"/>
  </w:num>
  <w:num w:numId="20" w16cid:durableId="1143808491">
    <w:abstractNumId w:val="406"/>
  </w:num>
  <w:num w:numId="21" w16cid:durableId="856893832">
    <w:abstractNumId w:val="540"/>
  </w:num>
  <w:num w:numId="22" w16cid:durableId="1548686346">
    <w:abstractNumId w:val="496"/>
  </w:num>
  <w:num w:numId="23" w16cid:durableId="1183788287">
    <w:abstractNumId w:val="452"/>
  </w:num>
  <w:num w:numId="24" w16cid:durableId="174153830">
    <w:abstractNumId w:val="542"/>
  </w:num>
  <w:num w:numId="25" w16cid:durableId="1998531281">
    <w:abstractNumId w:val="322"/>
  </w:num>
  <w:num w:numId="26" w16cid:durableId="1591238877">
    <w:abstractNumId w:val="269"/>
  </w:num>
  <w:num w:numId="27" w16cid:durableId="25571646">
    <w:abstractNumId w:val="430"/>
  </w:num>
  <w:num w:numId="28" w16cid:durableId="713576328">
    <w:abstractNumId w:val="339"/>
  </w:num>
  <w:num w:numId="29" w16cid:durableId="1710447256">
    <w:abstractNumId w:val="376"/>
  </w:num>
  <w:num w:numId="30" w16cid:durableId="313797800">
    <w:abstractNumId w:val="151"/>
  </w:num>
  <w:num w:numId="31" w16cid:durableId="1565682203">
    <w:abstractNumId w:val="335"/>
  </w:num>
  <w:num w:numId="32" w16cid:durableId="403144483">
    <w:abstractNumId w:val="305"/>
  </w:num>
  <w:num w:numId="33" w16cid:durableId="1136140639">
    <w:abstractNumId w:val="447"/>
  </w:num>
  <w:num w:numId="34" w16cid:durableId="372735272">
    <w:abstractNumId w:val="317"/>
  </w:num>
  <w:num w:numId="35" w16cid:durableId="839002688">
    <w:abstractNumId w:val="127"/>
  </w:num>
  <w:num w:numId="36" w16cid:durableId="382797177">
    <w:abstractNumId w:val="142"/>
  </w:num>
  <w:num w:numId="37" w16cid:durableId="1971085471">
    <w:abstractNumId w:val="533"/>
  </w:num>
  <w:num w:numId="38" w16cid:durableId="925118057">
    <w:abstractNumId w:val="239"/>
  </w:num>
  <w:num w:numId="39" w16cid:durableId="1841384515">
    <w:abstractNumId w:val="444"/>
  </w:num>
  <w:num w:numId="40" w16cid:durableId="450128253">
    <w:abstractNumId w:val="493"/>
  </w:num>
  <w:num w:numId="41" w16cid:durableId="252973588">
    <w:abstractNumId w:val="220"/>
  </w:num>
  <w:num w:numId="42" w16cid:durableId="2105495285">
    <w:abstractNumId w:val="368"/>
  </w:num>
  <w:num w:numId="43" w16cid:durableId="1346176566">
    <w:abstractNumId w:val="8"/>
  </w:num>
  <w:num w:numId="44" w16cid:durableId="420032043">
    <w:abstractNumId w:val="431"/>
  </w:num>
  <w:num w:numId="45" w16cid:durableId="1256130720">
    <w:abstractNumId w:val="7"/>
  </w:num>
  <w:num w:numId="46" w16cid:durableId="815604248">
    <w:abstractNumId w:val="157"/>
  </w:num>
  <w:num w:numId="47" w16cid:durableId="1859537530">
    <w:abstractNumId w:val="525"/>
  </w:num>
  <w:num w:numId="48" w16cid:durableId="2125806575">
    <w:abstractNumId w:val="38"/>
  </w:num>
  <w:num w:numId="49" w16cid:durableId="410082827">
    <w:abstractNumId w:val="19"/>
  </w:num>
  <w:num w:numId="50" w16cid:durableId="1864588722">
    <w:abstractNumId w:val="348"/>
  </w:num>
  <w:num w:numId="51" w16cid:durableId="1974552075">
    <w:abstractNumId w:val="387"/>
  </w:num>
  <w:num w:numId="52" w16cid:durableId="1263732266">
    <w:abstractNumId w:val="196"/>
  </w:num>
  <w:num w:numId="53" w16cid:durableId="1092165610">
    <w:abstractNumId w:val="77"/>
  </w:num>
  <w:num w:numId="54" w16cid:durableId="1873416176">
    <w:abstractNumId w:val="143"/>
  </w:num>
  <w:num w:numId="55" w16cid:durableId="75439598">
    <w:abstractNumId w:val="445"/>
  </w:num>
  <w:num w:numId="56" w16cid:durableId="1605334130">
    <w:abstractNumId w:val="110"/>
  </w:num>
  <w:num w:numId="57" w16cid:durableId="426119573">
    <w:abstractNumId w:val="214"/>
  </w:num>
  <w:num w:numId="58" w16cid:durableId="1067268276">
    <w:abstractNumId w:val="132"/>
  </w:num>
  <w:num w:numId="59" w16cid:durableId="1699309510">
    <w:abstractNumId w:val="402"/>
  </w:num>
  <w:num w:numId="60" w16cid:durableId="383069753">
    <w:abstractNumId w:val="466"/>
  </w:num>
  <w:num w:numId="61" w16cid:durableId="1310817397">
    <w:abstractNumId w:val="500"/>
  </w:num>
  <w:num w:numId="62" w16cid:durableId="1902061491">
    <w:abstractNumId w:val="215"/>
  </w:num>
  <w:num w:numId="63" w16cid:durableId="1752464876">
    <w:abstractNumId w:val="79"/>
  </w:num>
  <w:num w:numId="64" w16cid:durableId="908806357">
    <w:abstractNumId w:val="330"/>
  </w:num>
  <w:num w:numId="65" w16cid:durableId="1454325048">
    <w:abstractNumId w:val="350"/>
  </w:num>
  <w:num w:numId="66" w16cid:durableId="354884790">
    <w:abstractNumId w:val="146"/>
  </w:num>
  <w:num w:numId="67" w16cid:durableId="1374378661">
    <w:abstractNumId w:val="256"/>
  </w:num>
  <w:num w:numId="68" w16cid:durableId="94862040">
    <w:abstractNumId w:val="559"/>
  </w:num>
  <w:num w:numId="69" w16cid:durableId="36200812">
    <w:abstractNumId w:val="218"/>
  </w:num>
  <w:num w:numId="70" w16cid:durableId="1005747427">
    <w:abstractNumId w:val="403"/>
  </w:num>
  <w:num w:numId="71" w16cid:durableId="1476681476">
    <w:abstractNumId w:val="383"/>
  </w:num>
  <w:num w:numId="72" w16cid:durableId="1899516453">
    <w:abstractNumId w:val="68"/>
  </w:num>
  <w:num w:numId="73" w16cid:durableId="1325813313">
    <w:abstractNumId w:val="413"/>
  </w:num>
  <w:num w:numId="74" w16cid:durableId="287245454">
    <w:abstractNumId w:val="422"/>
  </w:num>
  <w:num w:numId="75" w16cid:durableId="1721976420">
    <w:abstractNumId w:val="273"/>
  </w:num>
  <w:num w:numId="76" w16cid:durableId="634798486">
    <w:abstractNumId w:val="380"/>
  </w:num>
  <w:num w:numId="77" w16cid:durableId="849299153">
    <w:abstractNumId w:val="25"/>
  </w:num>
  <w:num w:numId="78" w16cid:durableId="1032877830">
    <w:abstractNumId w:val="477"/>
  </w:num>
  <w:num w:numId="79" w16cid:durableId="1525898714">
    <w:abstractNumId w:val="243"/>
  </w:num>
  <w:num w:numId="80" w16cid:durableId="1838493402">
    <w:abstractNumId w:val="227"/>
  </w:num>
  <w:num w:numId="81" w16cid:durableId="2029788104">
    <w:abstractNumId w:val="513"/>
  </w:num>
  <w:num w:numId="82" w16cid:durableId="2142919808">
    <w:abstractNumId w:val="372"/>
  </w:num>
  <w:num w:numId="83" w16cid:durableId="1581519310">
    <w:abstractNumId w:val="353"/>
  </w:num>
  <w:num w:numId="84" w16cid:durableId="1411926251">
    <w:abstractNumId w:val="144"/>
  </w:num>
  <w:num w:numId="85" w16cid:durableId="1004629799">
    <w:abstractNumId w:val="27"/>
  </w:num>
  <w:num w:numId="86" w16cid:durableId="562528098">
    <w:abstractNumId w:val="198"/>
  </w:num>
  <w:num w:numId="87" w16cid:durableId="695235677">
    <w:abstractNumId w:val="382"/>
  </w:num>
  <w:num w:numId="88" w16cid:durableId="211354242">
    <w:abstractNumId w:val="441"/>
  </w:num>
  <w:num w:numId="89" w16cid:durableId="1825245372">
    <w:abstractNumId w:val="291"/>
  </w:num>
  <w:num w:numId="90" w16cid:durableId="343360147">
    <w:abstractNumId w:val="297"/>
  </w:num>
  <w:num w:numId="91" w16cid:durableId="538200453">
    <w:abstractNumId w:val="226"/>
  </w:num>
  <w:num w:numId="92" w16cid:durableId="1266307848">
    <w:abstractNumId w:val="124"/>
  </w:num>
  <w:num w:numId="93" w16cid:durableId="71853396">
    <w:abstractNumId w:val="69"/>
  </w:num>
  <w:num w:numId="94" w16cid:durableId="565460791">
    <w:abstractNumId w:val="502"/>
  </w:num>
  <w:num w:numId="95" w16cid:durableId="1790052963">
    <w:abstractNumId w:val="192"/>
  </w:num>
  <w:num w:numId="96" w16cid:durableId="1391004544">
    <w:abstractNumId w:val="346"/>
  </w:num>
  <w:num w:numId="97" w16cid:durableId="97680721">
    <w:abstractNumId w:val="410"/>
  </w:num>
  <w:num w:numId="98" w16cid:durableId="883372284">
    <w:abstractNumId w:val="478"/>
  </w:num>
  <w:num w:numId="99" w16cid:durableId="1719667481">
    <w:abstractNumId w:val="486"/>
  </w:num>
  <w:num w:numId="100" w16cid:durableId="1981615421">
    <w:abstractNumId w:val="97"/>
  </w:num>
  <w:num w:numId="101" w16cid:durableId="2105370270">
    <w:abstractNumId w:val="40"/>
  </w:num>
  <w:num w:numId="102" w16cid:durableId="2070692710">
    <w:abstractNumId w:val="397"/>
  </w:num>
  <w:num w:numId="103" w16cid:durableId="1114207952">
    <w:abstractNumId w:val="440"/>
  </w:num>
  <w:num w:numId="104" w16cid:durableId="79838270">
    <w:abstractNumId w:val="343"/>
  </w:num>
  <w:num w:numId="105" w16cid:durableId="542442304">
    <w:abstractNumId w:val="195"/>
  </w:num>
  <w:num w:numId="106" w16cid:durableId="2092576137">
    <w:abstractNumId w:val="109"/>
  </w:num>
  <w:num w:numId="107" w16cid:durableId="1556430681">
    <w:abstractNumId w:val="556"/>
  </w:num>
  <w:num w:numId="108" w16cid:durableId="135880454">
    <w:abstractNumId w:val="307"/>
  </w:num>
  <w:num w:numId="109" w16cid:durableId="2102555721">
    <w:abstractNumId w:val="369"/>
  </w:num>
  <w:num w:numId="110" w16cid:durableId="1843887360">
    <w:abstractNumId w:val="356"/>
  </w:num>
  <w:num w:numId="111" w16cid:durableId="453448278">
    <w:abstractNumId w:val="200"/>
  </w:num>
  <w:num w:numId="112" w16cid:durableId="86001942">
    <w:abstractNumId w:val="137"/>
  </w:num>
  <w:num w:numId="113" w16cid:durableId="404449929">
    <w:abstractNumId w:val="312"/>
  </w:num>
  <w:num w:numId="114" w16cid:durableId="777145082">
    <w:abstractNumId w:val="66"/>
  </w:num>
  <w:num w:numId="115" w16cid:durableId="372311855">
    <w:abstractNumId w:val="262"/>
  </w:num>
  <w:num w:numId="116" w16cid:durableId="756362323">
    <w:abstractNumId w:val="103"/>
  </w:num>
  <w:num w:numId="117" w16cid:durableId="792986010">
    <w:abstractNumId w:val="213"/>
  </w:num>
  <w:num w:numId="118" w16cid:durableId="1862620404">
    <w:abstractNumId w:val="448"/>
  </w:num>
  <w:num w:numId="119" w16cid:durableId="316106602">
    <w:abstractNumId w:val="101"/>
  </w:num>
  <w:num w:numId="120" w16cid:durableId="782845238">
    <w:abstractNumId w:val="520"/>
  </w:num>
  <w:num w:numId="121" w16cid:durableId="1412505695">
    <w:abstractNumId w:val="85"/>
  </w:num>
  <w:num w:numId="122" w16cid:durableId="1572541150">
    <w:abstractNumId w:val="61"/>
  </w:num>
  <w:num w:numId="123" w16cid:durableId="883564902">
    <w:abstractNumId w:val="481"/>
  </w:num>
  <w:num w:numId="124" w16cid:durableId="1014457481">
    <w:abstractNumId w:val="183"/>
  </w:num>
  <w:num w:numId="125" w16cid:durableId="1320647520">
    <w:abstractNumId w:val="442"/>
  </w:num>
  <w:num w:numId="126" w16cid:durableId="222831452">
    <w:abstractNumId w:val="249"/>
  </w:num>
  <w:num w:numId="127" w16cid:durableId="314921106">
    <w:abstractNumId w:val="169"/>
  </w:num>
  <w:num w:numId="128" w16cid:durableId="1260329608">
    <w:abstractNumId w:val="534"/>
  </w:num>
  <w:num w:numId="129" w16cid:durableId="1646230003">
    <w:abstractNumId w:val="140"/>
  </w:num>
  <w:num w:numId="130" w16cid:durableId="454450759">
    <w:abstractNumId w:val="99"/>
  </w:num>
  <w:num w:numId="131" w16cid:durableId="1155335106">
    <w:abstractNumId w:val="370"/>
  </w:num>
  <w:num w:numId="132" w16cid:durableId="1623267860">
    <w:abstractNumId w:val="120"/>
  </w:num>
  <w:num w:numId="133" w16cid:durableId="784882751">
    <w:abstractNumId w:val="224"/>
  </w:num>
  <w:num w:numId="134" w16cid:durableId="1321498359">
    <w:abstractNumId w:val="222"/>
  </w:num>
  <w:num w:numId="135" w16cid:durableId="1752266280">
    <w:abstractNumId w:val="202"/>
  </w:num>
  <w:num w:numId="136" w16cid:durableId="644436810">
    <w:abstractNumId w:val="39"/>
  </w:num>
  <w:num w:numId="137" w16cid:durableId="1799687807">
    <w:abstractNumId w:val="284"/>
  </w:num>
  <w:num w:numId="138" w16cid:durableId="1091200176">
    <w:abstractNumId w:val="60"/>
  </w:num>
  <w:num w:numId="139" w16cid:durableId="1623418255">
    <w:abstractNumId w:val="492"/>
  </w:num>
  <w:num w:numId="140" w16cid:durableId="1911960388">
    <w:abstractNumId w:val="153"/>
  </w:num>
  <w:num w:numId="141" w16cid:durableId="1627657563">
    <w:abstractNumId w:val="551"/>
  </w:num>
  <w:num w:numId="142" w16cid:durableId="28771584">
    <w:abstractNumId w:val="21"/>
  </w:num>
  <w:num w:numId="143" w16cid:durableId="1280137650">
    <w:abstractNumId w:val="408"/>
  </w:num>
  <w:num w:numId="144" w16cid:durableId="741294722">
    <w:abstractNumId w:val="277"/>
  </w:num>
  <w:num w:numId="145" w16cid:durableId="782112012">
    <w:abstractNumId w:val="70"/>
  </w:num>
  <w:num w:numId="146" w16cid:durableId="1566985162">
    <w:abstractNumId w:val="320"/>
  </w:num>
  <w:num w:numId="147" w16cid:durableId="1642029547">
    <w:abstractNumId w:val="242"/>
  </w:num>
  <w:num w:numId="148" w16cid:durableId="480774703">
    <w:abstractNumId w:val="347"/>
  </w:num>
  <w:num w:numId="149" w16cid:durableId="93137973">
    <w:abstractNumId w:val="321"/>
  </w:num>
  <w:num w:numId="150" w16cid:durableId="450249550">
    <w:abstractNumId w:val="266"/>
  </w:num>
  <w:num w:numId="151" w16cid:durableId="1880623817">
    <w:abstractNumId w:val="469"/>
  </w:num>
  <w:num w:numId="152" w16cid:durableId="1026324926">
    <w:abstractNumId w:val="231"/>
  </w:num>
  <w:num w:numId="153" w16cid:durableId="901014992">
    <w:abstractNumId w:val="271"/>
  </w:num>
  <w:num w:numId="154" w16cid:durableId="1461193430">
    <w:abstractNumId w:val="458"/>
  </w:num>
  <w:num w:numId="155" w16cid:durableId="2102793383">
    <w:abstractNumId w:val="511"/>
  </w:num>
  <w:num w:numId="156" w16cid:durableId="293415607">
    <w:abstractNumId w:val="526"/>
  </w:num>
  <w:num w:numId="157" w16cid:durableId="1243106206">
    <w:abstractNumId w:val="209"/>
  </w:num>
  <w:num w:numId="158" w16cid:durableId="1664892531">
    <w:abstractNumId w:val="22"/>
  </w:num>
  <w:num w:numId="159" w16cid:durableId="2017926928">
    <w:abstractNumId w:val="457"/>
  </w:num>
  <w:num w:numId="160" w16cid:durableId="1301110087">
    <w:abstractNumId w:val="225"/>
  </w:num>
  <w:num w:numId="161" w16cid:durableId="1178737910">
    <w:abstractNumId w:val="304"/>
  </w:num>
  <w:num w:numId="162" w16cid:durableId="1790197162">
    <w:abstractNumId w:val="423"/>
  </w:num>
  <w:num w:numId="163" w16cid:durableId="1538616764">
    <w:abstractNumId w:val="30"/>
  </w:num>
  <w:num w:numId="164" w16cid:durableId="1957255192">
    <w:abstractNumId w:val="374"/>
  </w:num>
  <w:num w:numId="165" w16cid:durableId="680475131">
    <w:abstractNumId w:val="106"/>
  </w:num>
  <w:num w:numId="166" w16cid:durableId="732047534">
    <w:abstractNumId w:val="309"/>
  </w:num>
  <w:num w:numId="167" w16cid:durableId="1031415993">
    <w:abstractNumId w:val="547"/>
  </w:num>
  <w:num w:numId="168" w16cid:durableId="1331908542">
    <w:abstractNumId w:val="494"/>
  </w:num>
  <w:num w:numId="169" w16cid:durableId="1295133785">
    <w:abstractNumId w:val="107"/>
  </w:num>
  <w:num w:numId="170" w16cid:durableId="794757510">
    <w:abstractNumId w:val="71"/>
  </w:num>
  <w:num w:numId="171" w16cid:durableId="1750733154">
    <w:abstractNumId w:val="72"/>
  </w:num>
  <w:num w:numId="172" w16cid:durableId="776602671">
    <w:abstractNumId w:val="171"/>
  </w:num>
  <w:num w:numId="173" w16cid:durableId="1691029581">
    <w:abstractNumId w:val="535"/>
  </w:num>
  <w:num w:numId="174" w16cid:durableId="240451834">
    <w:abstractNumId w:val="245"/>
  </w:num>
  <w:num w:numId="175" w16cid:durableId="57944787">
    <w:abstractNumId w:val="176"/>
  </w:num>
  <w:num w:numId="176" w16cid:durableId="997727016">
    <w:abstractNumId w:val="84"/>
  </w:num>
  <w:num w:numId="177" w16cid:durableId="1991905230">
    <w:abstractNumId w:val="95"/>
  </w:num>
  <w:num w:numId="178" w16cid:durableId="325977700">
    <w:abstractNumId w:val="412"/>
  </w:num>
  <w:num w:numId="179" w16cid:durableId="143663461">
    <w:abstractNumId w:val="470"/>
  </w:num>
  <w:num w:numId="180" w16cid:durableId="1496916102">
    <w:abstractNumId w:val="545"/>
  </w:num>
  <w:num w:numId="181" w16cid:durableId="112599805">
    <w:abstractNumId w:val="521"/>
  </w:num>
  <w:num w:numId="182" w16cid:durableId="1503201285">
    <w:abstractNumId w:val="391"/>
  </w:num>
  <w:num w:numId="183" w16cid:durableId="997726240">
    <w:abstractNumId w:val="324"/>
  </w:num>
  <w:num w:numId="184" w16cid:durableId="2000303001">
    <w:abstractNumId w:val="163"/>
  </w:num>
  <w:num w:numId="185" w16cid:durableId="480779055">
    <w:abstractNumId w:val="206"/>
  </w:num>
  <w:num w:numId="186" w16cid:durableId="1132753655">
    <w:abstractNumId w:val="241"/>
  </w:num>
  <w:num w:numId="187" w16cid:durableId="754404898">
    <w:abstractNumId w:val="515"/>
  </w:num>
  <w:num w:numId="188" w16cid:durableId="1236427952">
    <w:abstractNumId w:val="488"/>
  </w:num>
  <w:num w:numId="189" w16cid:durableId="1662468144">
    <w:abstractNumId w:val="148"/>
  </w:num>
  <w:num w:numId="190" w16cid:durableId="1428043703">
    <w:abstractNumId w:val="116"/>
  </w:num>
  <w:num w:numId="191" w16cid:durableId="1004556716">
    <w:abstractNumId w:val="463"/>
  </w:num>
  <w:num w:numId="192" w16cid:durableId="514852371">
    <w:abstractNumId w:val="278"/>
  </w:num>
  <w:num w:numId="193" w16cid:durableId="1210149134">
    <w:abstractNumId w:val="98"/>
  </w:num>
  <w:num w:numId="194" w16cid:durableId="1045252740">
    <w:abstractNumId w:val="510"/>
  </w:num>
  <w:num w:numId="195" w16cid:durableId="645161131">
    <w:abstractNumId w:val="303"/>
  </w:num>
  <w:num w:numId="196" w16cid:durableId="1183206441">
    <w:abstractNumId w:val="9"/>
  </w:num>
  <w:num w:numId="197" w16cid:durableId="467937371">
    <w:abstractNumId w:val="53"/>
  </w:num>
  <w:num w:numId="198" w16cid:durableId="2024355458">
    <w:abstractNumId w:val="418"/>
  </w:num>
  <w:num w:numId="199" w16cid:durableId="627471466">
    <w:abstractNumId w:val="414"/>
  </w:num>
  <w:num w:numId="200" w16cid:durableId="1805538077">
    <w:abstractNumId w:val="282"/>
  </w:num>
  <w:num w:numId="201" w16cid:durableId="1309169780">
    <w:abstractNumId w:val="122"/>
  </w:num>
  <w:num w:numId="202" w16cid:durableId="805854846">
    <w:abstractNumId w:val="379"/>
  </w:num>
  <w:num w:numId="203" w16cid:durableId="541527708">
    <w:abstractNumId w:val="190"/>
  </w:num>
  <w:num w:numId="204" w16cid:durableId="1898009015">
    <w:abstractNumId w:val="219"/>
  </w:num>
  <w:num w:numId="205" w16cid:durableId="471026781">
    <w:abstractNumId w:val="285"/>
  </w:num>
  <w:num w:numId="206" w16cid:durableId="683241902">
    <w:abstractNumId w:val="386"/>
  </w:num>
  <w:num w:numId="207" w16cid:durableId="1711029224">
    <w:abstractNumId w:val="501"/>
  </w:num>
  <w:num w:numId="208" w16cid:durableId="1285383980">
    <w:abstractNumId w:val="539"/>
  </w:num>
  <w:num w:numId="209" w16cid:durableId="691036994">
    <w:abstractNumId w:val="83"/>
  </w:num>
  <w:num w:numId="210" w16cid:durableId="1620800945">
    <w:abstractNumId w:val="432"/>
  </w:num>
  <w:num w:numId="211" w16cid:durableId="843780972">
    <w:abstractNumId w:val="315"/>
  </w:num>
  <w:num w:numId="212" w16cid:durableId="1616130354">
    <w:abstractNumId w:val="15"/>
  </w:num>
  <w:num w:numId="213" w16cid:durableId="824710943">
    <w:abstractNumId w:val="216"/>
  </w:num>
  <w:num w:numId="214" w16cid:durableId="1759673332">
    <w:abstractNumId w:val="17"/>
  </w:num>
  <w:num w:numId="215" w16cid:durableId="1365326145">
    <w:abstractNumId w:val="289"/>
  </w:num>
  <w:num w:numId="216" w16cid:durableId="739407325">
    <w:abstractNumId w:val="450"/>
  </w:num>
  <w:num w:numId="217" w16cid:durableId="213542913">
    <w:abstractNumId w:val="255"/>
  </w:num>
  <w:num w:numId="218" w16cid:durableId="1597443382">
    <w:abstractNumId w:val="82"/>
  </w:num>
  <w:num w:numId="219" w16cid:durableId="630210885">
    <w:abstractNumId w:val="228"/>
  </w:num>
  <w:num w:numId="220" w16cid:durableId="2010012714">
    <w:abstractNumId w:val="532"/>
  </w:num>
  <w:num w:numId="221" w16cid:durableId="740715951">
    <w:abstractNumId w:val="159"/>
  </w:num>
  <w:num w:numId="222" w16cid:durableId="52042190">
    <w:abstractNumId w:val="234"/>
  </w:num>
  <w:num w:numId="223" w16cid:durableId="82721940">
    <w:abstractNumId w:val="319"/>
  </w:num>
  <w:num w:numId="224" w16cid:durableId="1390688967">
    <w:abstractNumId w:val="80"/>
  </w:num>
  <w:num w:numId="225" w16cid:durableId="988552478">
    <w:abstractNumId w:val="338"/>
  </w:num>
  <w:num w:numId="226" w16cid:durableId="1843277606">
    <w:abstractNumId w:val="10"/>
  </w:num>
  <w:num w:numId="227" w16cid:durableId="1271282225">
    <w:abstractNumId w:val="115"/>
  </w:num>
  <w:num w:numId="228" w16cid:durableId="1712880614">
    <w:abstractNumId w:val="561"/>
  </w:num>
  <w:num w:numId="229" w16cid:durableId="53084823">
    <w:abstractNumId w:val="507"/>
  </w:num>
  <w:num w:numId="230" w16cid:durableId="1394041248">
    <w:abstractNumId w:val="499"/>
  </w:num>
  <w:num w:numId="231" w16cid:durableId="2015061930">
    <w:abstractNumId w:val="459"/>
  </w:num>
  <w:num w:numId="232" w16cid:durableId="1975598204">
    <w:abstractNumId w:val="187"/>
  </w:num>
  <w:num w:numId="233" w16cid:durableId="419570574">
    <w:abstractNumId w:val="310"/>
  </w:num>
  <w:num w:numId="234" w16cid:durableId="54741672">
    <w:abstractNumId w:val="405"/>
  </w:num>
  <w:num w:numId="235" w16cid:durableId="1613633964">
    <w:abstractNumId w:val="145"/>
  </w:num>
  <w:num w:numId="236" w16cid:durableId="935165950">
    <w:abstractNumId w:val="544"/>
  </w:num>
  <w:num w:numId="237" w16cid:durableId="1257057397">
    <w:abstractNumId w:val="301"/>
  </w:num>
  <w:num w:numId="238" w16cid:durableId="20478293">
    <w:abstractNumId w:val="50"/>
  </w:num>
  <w:num w:numId="239" w16cid:durableId="1911960066">
    <w:abstractNumId w:val="323"/>
  </w:num>
  <w:num w:numId="240" w16cid:durableId="1719478076">
    <w:abstractNumId w:val="394"/>
  </w:num>
  <w:num w:numId="241" w16cid:durableId="1888833814">
    <w:abstractNumId w:val="58"/>
  </w:num>
  <w:num w:numId="242" w16cid:durableId="240216702">
    <w:abstractNumId w:val="147"/>
  </w:num>
  <w:num w:numId="243" w16cid:durableId="843326248">
    <w:abstractNumId w:val="464"/>
  </w:num>
  <w:num w:numId="244" w16cid:durableId="566573684">
    <w:abstractNumId w:val="155"/>
  </w:num>
  <w:num w:numId="245" w16cid:durableId="1753552219">
    <w:abstractNumId w:val="531"/>
  </w:num>
  <w:num w:numId="246" w16cid:durableId="4863610">
    <w:abstractNumId w:val="161"/>
  </w:num>
  <w:num w:numId="247" w16cid:durableId="1759907211">
    <w:abstractNumId w:val="292"/>
  </w:num>
  <w:num w:numId="248" w16cid:durableId="589583205">
    <w:abstractNumId w:val="37"/>
  </w:num>
  <w:num w:numId="249" w16cid:durableId="844444708">
    <w:abstractNumId w:val="516"/>
  </w:num>
  <w:num w:numId="250" w16cid:durableId="625162982">
    <w:abstractNumId w:val="337"/>
  </w:num>
  <w:num w:numId="251" w16cid:durableId="78135826">
    <w:abstractNumId w:val="498"/>
  </w:num>
  <w:num w:numId="252" w16cid:durableId="1255281928">
    <w:abstractNumId w:val="63"/>
  </w:num>
  <w:num w:numId="253" w16cid:durableId="1286083284">
    <w:abstractNumId w:val="509"/>
  </w:num>
  <w:num w:numId="254" w16cid:durableId="343215287">
    <w:abstractNumId w:val="36"/>
  </w:num>
  <w:num w:numId="255" w16cid:durableId="1574657268">
    <w:abstractNumId w:val="281"/>
  </w:num>
  <w:num w:numId="256" w16cid:durableId="1697734168">
    <w:abstractNumId w:val="59"/>
  </w:num>
  <w:num w:numId="257" w16cid:durableId="2059357572">
    <w:abstractNumId w:val="76"/>
  </w:num>
  <w:num w:numId="258" w16cid:durableId="290287272">
    <w:abstractNumId w:val="536"/>
  </w:num>
  <w:num w:numId="259" w16cid:durableId="527110791">
    <w:abstractNumId w:val="32"/>
  </w:num>
  <w:num w:numId="260" w16cid:durableId="271059636">
    <w:abstractNumId w:val="407"/>
  </w:num>
  <w:num w:numId="261" w16cid:durableId="1433892816">
    <w:abstractNumId w:val="276"/>
  </w:num>
  <w:num w:numId="262" w16cid:durableId="1276062366">
    <w:abstractNumId w:val="184"/>
  </w:num>
  <w:num w:numId="263" w16cid:durableId="2124959959">
    <w:abstractNumId w:val="111"/>
  </w:num>
  <w:num w:numId="264" w16cid:durableId="169948517">
    <w:abstractNumId w:val="178"/>
  </w:num>
  <w:num w:numId="265" w16cid:durableId="1039163755">
    <w:abstractNumId w:val="133"/>
  </w:num>
  <w:num w:numId="266" w16cid:durableId="1460103828">
    <w:abstractNumId w:val="518"/>
  </w:num>
  <w:num w:numId="267" w16cid:durableId="1480800787">
    <w:abstractNumId w:val="250"/>
  </w:num>
  <w:num w:numId="268" w16cid:durableId="457456711">
    <w:abstractNumId w:val="197"/>
  </w:num>
  <w:num w:numId="269" w16cid:durableId="601381802">
    <w:abstractNumId w:val="308"/>
  </w:num>
  <w:num w:numId="270" w16cid:durableId="1879312223">
    <w:abstractNumId w:val="548"/>
  </w:num>
  <w:num w:numId="271" w16cid:durableId="1149134613">
    <w:abstractNumId w:val="400"/>
  </w:num>
  <w:num w:numId="272" w16cid:durableId="2115709684">
    <w:abstractNumId w:val="128"/>
  </w:num>
  <w:num w:numId="273" w16cid:durableId="408115829">
    <w:abstractNumId w:val="524"/>
  </w:num>
  <w:num w:numId="274" w16cid:durableId="820464628">
    <w:abstractNumId w:val="149"/>
  </w:num>
  <w:num w:numId="275" w16cid:durableId="1777673870">
    <w:abstractNumId w:val="296"/>
  </w:num>
  <w:num w:numId="276" w16cid:durableId="496925221">
    <w:abstractNumId w:val="268"/>
  </w:num>
  <w:num w:numId="277" w16cid:durableId="1423799780">
    <w:abstractNumId w:val="519"/>
  </w:num>
  <w:num w:numId="278" w16cid:durableId="1921089342">
    <w:abstractNumId w:val="294"/>
  </w:num>
  <w:num w:numId="279" w16cid:durableId="1192107275">
    <w:abstractNumId w:val="476"/>
  </w:num>
  <w:num w:numId="280" w16cid:durableId="1529828742">
    <w:abstractNumId w:val="247"/>
  </w:num>
  <w:num w:numId="281" w16cid:durableId="1531215035">
    <w:abstractNumId w:val="409"/>
  </w:num>
  <w:num w:numId="282" w16cid:durableId="1773742521">
    <w:abstractNumId w:val="334"/>
  </w:num>
  <w:num w:numId="283" w16cid:durableId="1086076245">
    <w:abstractNumId w:val="263"/>
  </w:num>
  <w:num w:numId="284" w16cid:durableId="296231046">
    <w:abstractNumId w:val="428"/>
  </w:num>
  <w:num w:numId="285" w16cid:durableId="631374012">
    <w:abstractNumId w:val="426"/>
  </w:num>
  <w:num w:numId="286" w16cid:durableId="1368336306">
    <w:abstractNumId w:val="141"/>
  </w:num>
  <w:num w:numId="287" w16cid:durableId="1077747536">
    <w:abstractNumId w:val="550"/>
  </w:num>
  <w:num w:numId="288" w16cid:durableId="2050952760">
    <w:abstractNumId w:val="130"/>
  </w:num>
  <w:num w:numId="289" w16cid:durableId="2090033214">
    <w:abstractNumId w:val="473"/>
  </w:num>
  <w:num w:numId="290" w16cid:durableId="1749187205">
    <w:abstractNumId w:val="170"/>
  </w:num>
  <w:num w:numId="291" w16cid:durableId="1506944050">
    <w:abstractNumId w:val="336"/>
  </w:num>
  <w:num w:numId="292" w16cid:durableId="1999843074">
    <w:abstractNumId w:val="174"/>
  </w:num>
  <w:num w:numId="293" w16cid:durableId="1283078190">
    <w:abstractNumId w:val="538"/>
  </w:num>
  <w:num w:numId="294" w16cid:durableId="240481053">
    <w:abstractNumId w:val="471"/>
  </w:num>
  <w:num w:numId="295" w16cid:durableId="943728182">
    <w:abstractNumId w:val="164"/>
  </w:num>
  <w:num w:numId="296" w16cid:durableId="799761507">
    <w:abstractNumId w:val="455"/>
  </w:num>
  <w:num w:numId="297" w16cid:durableId="2061321562">
    <w:abstractNumId w:val="332"/>
  </w:num>
  <w:num w:numId="298" w16cid:durableId="38553902">
    <w:abstractNumId w:val="258"/>
  </w:num>
  <w:num w:numId="299" w16cid:durableId="1045713879">
    <w:abstractNumId w:val="172"/>
  </w:num>
  <w:num w:numId="300" w16cid:durableId="503938744">
    <w:abstractNumId w:val="212"/>
  </w:num>
  <w:num w:numId="301" w16cid:durableId="1606889504">
    <w:abstractNumId w:val="485"/>
  </w:num>
  <w:num w:numId="302" w16cid:durableId="1418676321">
    <w:abstractNumId w:val="528"/>
  </w:num>
  <w:num w:numId="303" w16cid:durableId="1919778808">
    <w:abstractNumId w:val="203"/>
  </w:num>
  <w:num w:numId="304" w16cid:durableId="575941536">
    <w:abstractNumId w:val="300"/>
  </w:num>
  <w:num w:numId="305" w16cid:durableId="1076897763">
    <w:abstractNumId w:val="392"/>
  </w:num>
  <w:num w:numId="306" w16cid:durableId="586428614">
    <w:abstractNumId w:val="355"/>
  </w:num>
  <w:num w:numId="307" w16cid:durableId="2133358167">
    <w:abstractNumId w:val="236"/>
  </w:num>
  <w:num w:numId="308" w16cid:durableId="2137673121">
    <w:abstractNumId w:val="484"/>
  </w:num>
  <w:num w:numId="309" w16cid:durableId="1813591705">
    <w:abstractNumId w:val="314"/>
  </w:num>
  <w:num w:numId="310" w16cid:durableId="577329127">
    <w:abstractNumId w:val="487"/>
  </w:num>
  <w:num w:numId="311" w16cid:durableId="992031414">
    <w:abstractNumId w:val="233"/>
  </w:num>
  <w:num w:numId="312" w16cid:durableId="1481339780">
    <w:abstractNumId w:val="490"/>
  </w:num>
  <w:num w:numId="313" w16cid:durableId="921137614">
    <w:abstractNumId w:val="207"/>
  </w:num>
  <w:num w:numId="314" w16cid:durableId="125854830">
    <w:abstractNumId w:val="35"/>
  </w:num>
  <w:num w:numId="315" w16cid:durableId="707417732">
    <w:abstractNumId w:val="279"/>
  </w:num>
  <w:num w:numId="316" w16cid:durableId="569537154">
    <w:abstractNumId w:val="437"/>
  </w:num>
  <w:num w:numId="317" w16cid:durableId="55512302">
    <w:abstractNumId w:val="180"/>
  </w:num>
  <w:num w:numId="318" w16cid:durableId="59643005">
    <w:abstractNumId w:val="257"/>
  </w:num>
  <w:num w:numId="319" w16cid:durableId="1851409592">
    <w:abstractNumId w:val="553"/>
  </w:num>
  <w:num w:numId="320" w16cid:durableId="1393768456">
    <w:abstractNumId w:val="389"/>
  </w:num>
  <w:num w:numId="321" w16cid:durableId="197201385">
    <w:abstractNumId w:val="388"/>
  </w:num>
  <w:num w:numId="322" w16cid:durableId="770971510">
    <w:abstractNumId w:val="345"/>
  </w:num>
  <w:num w:numId="323" w16cid:durableId="617685211">
    <w:abstractNumId w:val="223"/>
  </w:num>
  <w:num w:numId="324" w16cid:durableId="1513379522">
    <w:abstractNumId w:val="244"/>
  </w:num>
  <w:num w:numId="325" w16cid:durableId="870411986">
    <w:abstractNumId w:val="204"/>
  </w:num>
  <w:num w:numId="326" w16cid:durableId="559174573">
    <w:abstractNumId w:val="462"/>
  </w:num>
  <w:num w:numId="327" w16cid:durableId="827943981">
    <w:abstractNumId w:val="311"/>
  </w:num>
  <w:num w:numId="328" w16cid:durableId="1789005154">
    <w:abstractNumId w:val="131"/>
  </w:num>
  <w:num w:numId="329" w16cid:durableId="1691877688">
    <w:abstractNumId w:val="546"/>
  </w:num>
  <w:num w:numId="330" w16cid:durableId="1296911293">
    <w:abstractNumId w:val="344"/>
  </w:num>
  <w:num w:numId="331" w16cid:durableId="816922696">
    <w:abstractNumId w:val="288"/>
  </w:num>
  <w:num w:numId="332" w16cid:durableId="738753268">
    <w:abstractNumId w:val="275"/>
  </w:num>
  <w:num w:numId="333" w16cid:durableId="84569827">
    <w:abstractNumId w:val="364"/>
  </w:num>
  <w:num w:numId="334" w16cid:durableId="1220215361">
    <w:abstractNumId w:val="94"/>
  </w:num>
  <w:num w:numId="335" w16cid:durableId="2105683701">
    <w:abstractNumId w:val="235"/>
  </w:num>
  <w:num w:numId="336" w16cid:durableId="1908764430">
    <w:abstractNumId w:val="237"/>
  </w:num>
  <w:num w:numId="337" w16cid:durableId="1139613918">
    <w:abstractNumId w:val="114"/>
  </w:num>
  <w:num w:numId="338" w16cid:durableId="1037000470">
    <w:abstractNumId w:val="89"/>
  </w:num>
  <w:num w:numId="339" w16cid:durableId="596526268">
    <w:abstractNumId w:val="251"/>
  </w:num>
  <w:num w:numId="340" w16cid:durableId="1704667385">
    <w:abstractNumId w:val="78"/>
  </w:num>
  <w:num w:numId="341" w16cid:durableId="1277174117">
    <w:abstractNumId w:val="396"/>
  </w:num>
  <w:num w:numId="342" w16cid:durableId="225117258">
    <w:abstractNumId w:val="283"/>
  </w:num>
  <w:num w:numId="343" w16cid:durableId="1479884717">
    <w:abstractNumId w:val="136"/>
  </w:num>
  <w:num w:numId="344" w16cid:durableId="536747082">
    <w:abstractNumId w:val="12"/>
  </w:num>
  <w:num w:numId="345" w16cid:durableId="2105760413">
    <w:abstractNumId w:val="48"/>
  </w:num>
  <w:num w:numId="346" w16cid:durableId="2083795684">
    <w:abstractNumId w:val="91"/>
  </w:num>
  <w:num w:numId="347" w16cid:durableId="1478650394">
    <w:abstractNumId w:val="325"/>
  </w:num>
  <w:num w:numId="348" w16cid:durableId="1299993728">
    <w:abstractNumId w:val="75"/>
  </w:num>
  <w:num w:numId="349" w16cid:durableId="2029257895">
    <w:abstractNumId w:val="205"/>
  </w:num>
  <w:num w:numId="350" w16cid:durableId="739910401">
    <w:abstractNumId w:val="168"/>
  </w:num>
  <w:num w:numId="351" w16cid:durableId="2127507793">
    <w:abstractNumId w:val="254"/>
  </w:num>
  <w:num w:numId="352" w16cid:durableId="240066338">
    <w:abstractNumId w:val="56"/>
  </w:num>
  <w:num w:numId="353" w16cid:durableId="2086338779">
    <w:abstractNumId w:val="62"/>
  </w:num>
  <w:num w:numId="354" w16cid:durableId="949318142">
    <w:abstractNumId w:val="419"/>
  </w:num>
  <w:num w:numId="355" w16cid:durableId="118573936">
    <w:abstractNumId w:val="293"/>
  </w:num>
  <w:num w:numId="356" w16cid:durableId="1764496655">
    <w:abstractNumId w:val="90"/>
  </w:num>
  <w:num w:numId="357" w16cid:durableId="331756560">
    <w:abstractNumId w:val="529"/>
  </w:num>
  <w:num w:numId="358" w16cid:durableId="739711101">
    <w:abstractNumId w:val="264"/>
  </w:num>
  <w:num w:numId="359" w16cid:durableId="1665474947">
    <w:abstractNumId w:val="439"/>
  </w:num>
  <w:num w:numId="360" w16cid:durableId="1737894920">
    <w:abstractNumId w:val="468"/>
  </w:num>
  <w:num w:numId="361" w16cid:durableId="1698702025">
    <w:abstractNumId w:val="229"/>
  </w:num>
  <w:num w:numId="362" w16cid:durableId="873687950">
    <w:abstractNumId w:val="480"/>
  </w:num>
  <w:num w:numId="363" w16cid:durableId="1723365120">
    <w:abstractNumId w:val="104"/>
  </w:num>
  <w:num w:numId="364" w16cid:durableId="1177111103">
    <w:abstractNumId w:val="119"/>
  </w:num>
  <w:num w:numId="365" w16cid:durableId="1381397720">
    <w:abstractNumId w:val="371"/>
  </w:num>
  <w:num w:numId="366" w16cid:durableId="1876581405">
    <w:abstractNumId w:val="13"/>
  </w:num>
  <w:num w:numId="367" w16cid:durableId="753865998">
    <w:abstractNumId w:val="558"/>
  </w:num>
  <w:num w:numId="368" w16cid:durableId="620265395">
    <w:abstractNumId w:val="302"/>
  </w:num>
  <w:num w:numId="369" w16cid:durableId="700666644">
    <w:abstractNumId w:val="508"/>
  </w:num>
  <w:num w:numId="370" w16cid:durableId="979042480">
    <w:abstractNumId w:val="74"/>
  </w:num>
  <w:num w:numId="371" w16cid:durableId="1851018030">
    <w:abstractNumId w:val="424"/>
  </w:num>
  <w:num w:numId="372" w16cid:durableId="1314262414">
    <w:abstractNumId w:val="194"/>
  </w:num>
  <w:num w:numId="373" w16cid:durableId="1072656465">
    <w:abstractNumId w:val="117"/>
  </w:num>
  <w:num w:numId="374" w16cid:durableId="1770349652">
    <w:abstractNumId w:val="240"/>
  </w:num>
  <w:num w:numId="375" w16cid:durableId="269553995">
    <w:abstractNumId w:val="41"/>
  </w:num>
  <w:num w:numId="376" w16cid:durableId="593824672">
    <w:abstractNumId w:val="210"/>
  </w:num>
  <w:num w:numId="377" w16cid:durableId="1184126775">
    <w:abstractNumId w:val="86"/>
  </w:num>
  <w:num w:numId="378" w16cid:durableId="466123766">
    <w:abstractNumId w:val="381"/>
  </w:num>
  <w:num w:numId="379" w16cid:durableId="1788619953">
    <w:abstractNumId w:val="280"/>
  </w:num>
  <w:num w:numId="380" w16cid:durableId="2037457905">
    <w:abstractNumId w:val="31"/>
  </w:num>
  <w:num w:numId="381" w16cid:durableId="1896693379">
    <w:abstractNumId w:val="434"/>
  </w:num>
  <w:num w:numId="382" w16cid:durableId="63529473">
    <w:abstractNumId w:val="54"/>
  </w:num>
  <w:num w:numId="383" w16cid:durableId="65034907">
    <w:abstractNumId w:val="287"/>
  </w:num>
  <w:num w:numId="384" w16cid:durableId="296492286">
    <w:abstractNumId w:val="504"/>
  </w:num>
  <w:num w:numId="385" w16cid:durableId="754716194">
    <w:abstractNumId w:val="503"/>
  </w:num>
  <w:num w:numId="386" w16cid:durableId="1785921959">
    <w:abstractNumId w:val="123"/>
  </w:num>
  <w:num w:numId="387" w16cid:durableId="271939582">
    <w:abstractNumId w:val="139"/>
  </w:num>
  <w:num w:numId="388" w16cid:durableId="1985965734">
    <w:abstractNumId w:val="92"/>
  </w:num>
  <w:num w:numId="389" w16cid:durableId="246811015">
    <w:abstractNumId w:val="188"/>
  </w:num>
  <w:num w:numId="390" w16cid:durableId="1625194117">
    <w:abstractNumId w:val="105"/>
  </w:num>
  <w:num w:numId="391" w16cid:durableId="92365815">
    <w:abstractNumId w:val="318"/>
  </w:num>
  <w:num w:numId="392" w16cid:durableId="1313683462">
    <w:abstractNumId w:val="49"/>
  </w:num>
  <w:num w:numId="393" w16cid:durableId="640577648">
    <w:abstractNumId w:val="398"/>
  </w:num>
  <w:num w:numId="394" w16cid:durableId="1261261289">
    <w:abstractNumId w:val="43"/>
  </w:num>
  <w:num w:numId="395" w16cid:durableId="501237365">
    <w:abstractNumId w:val="298"/>
  </w:num>
  <w:num w:numId="396" w16cid:durableId="1093744976">
    <w:abstractNumId w:val="435"/>
  </w:num>
  <w:num w:numId="397" w16cid:durableId="248004806">
    <w:abstractNumId w:val="167"/>
  </w:num>
  <w:num w:numId="398" w16cid:durableId="479814537">
    <w:abstractNumId w:val="354"/>
  </w:num>
  <w:num w:numId="399" w16cid:durableId="122819602">
    <w:abstractNumId w:val="259"/>
  </w:num>
  <w:num w:numId="400" w16cid:durableId="315695077">
    <w:abstractNumId w:val="342"/>
  </w:num>
  <w:num w:numId="401" w16cid:durableId="1318191299">
    <w:abstractNumId w:val="453"/>
  </w:num>
  <w:num w:numId="402" w16cid:durableId="1952932935">
    <w:abstractNumId w:val="267"/>
  </w:num>
  <w:num w:numId="403" w16cid:durableId="588194353">
    <w:abstractNumId w:val="472"/>
  </w:num>
  <w:num w:numId="404" w16cid:durableId="1019235866">
    <w:abstractNumId w:val="135"/>
    <w:lvlOverride w:ilvl="0">
      <w:startOverride w:val="1"/>
    </w:lvlOverride>
  </w:num>
  <w:num w:numId="405" w16cid:durableId="1836071837">
    <w:abstractNumId w:val="182"/>
  </w:num>
  <w:num w:numId="406" w16cid:durableId="1235235699">
    <w:abstractNumId w:val="537"/>
  </w:num>
  <w:num w:numId="407" w16cid:durableId="644700294">
    <w:abstractNumId w:val="399"/>
  </w:num>
  <w:num w:numId="408" w16cid:durableId="836306415">
    <w:abstractNumId w:val="299"/>
  </w:num>
  <w:num w:numId="409" w16cid:durableId="531576550">
    <w:abstractNumId w:val="373"/>
  </w:num>
  <w:num w:numId="410" w16cid:durableId="233129681">
    <w:abstractNumId w:val="555"/>
  </w:num>
  <w:num w:numId="411" w16cid:durableId="21517122">
    <w:abstractNumId w:val="395"/>
  </w:num>
  <w:num w:numId="412" w16cid:durableId="184171108">
    <w:abstractNumId w:val="404"/>
  </w:num>
  <w:num w:numId="413" w16cid:durableId="1091118435">
    <w:abstractNumId w:val="55"/>
  </w:num>
  <w:num w:numId="414" w16cid:durableId="1742632521">
    <w:abstractNumId w:val="166"/>
  </w:num>
  <w:num w:numId="415" w16cid:durableId="1591505471">
    <w:abstractNumId w:val="185"/>
  </w:num>
  <w:num w:numId="416" w16cid:durableId="1706366737">
    <w:abstractNumId w:val="186"/>
  </w:num>
  <w:num w:numId="417" w16cid:durableId="1590382091">
    <w:abstractNumId w:val="313"/>
  </w:num>
  <w:num w:numId="418" w16cid:durableId="1671638792">
    <w:abstractNumId w:val="26"/>
  </w:num>
  <w:num w:numId="419" w16cid:durableId="824514644">
    <w:abstractNumId w:val="42"/>
  </w:num>
  <w:num w:numId="420" w16cid:durableId="1884514489">
    <w:abstractNumId w:val="352"/>
  </w:num>
  <w:num w:numId="421" w16cid:durableId="1278366277">
    <w:abstractNumId w:val="560"/>
  </w:num>
  <w:num w:numId="422" w16cid:durableId="1994218240">
    <w:abstractNumId w:val="326"/>
  </w:num>
  <w:num w:numId="423" w16cid:durableId="158891148">
    <w:abstractNumId w:val="384"/>
  </w:num>
  <w:num w:numId="424" w16cid:durableId="974530086">
    <w:abstractNumId w:val="248"/>
  </w:num>
  <w:num w:numId="425" w16cid:durableId="2147315225">
    <w:abstractNumId w:val="489"/>
  </w:num>
  <w:num w:numId="426" w16cid:durableId="446587044">
    <w:abstractNumId w:val="341"/>
  </w:num>
  <w:num w:numId="427" w16cid:durableId="1972704887">
    <w:abstractNumId w:val="52"/>
  </w:num>
  <w:num w:numId="428" w16cid:durableId="1099907846">
    <w:abstractNumId w:val="158"/>
  </w:num>
  <w:num w:numId="429" w16cid:durableId="1229880785">
    <w:abstractNumId w:val="73"/>
  </w:num>
  <w:num w:numId="430" w16cid:durableId="1248998606">
    <w:abstractNumId w:val="552"/>
  </w:num>
  <w:num w:numId="431" w16cid:durableId="1805347441">
    <w:abstractNumId w:val="230"/>
  </w:num>
  <w:num w:numId="432" w16cid:durableId="201525411">
    <w:abstractNumId w:val="512"/>
  </w:num>
  <w:num w:numId="433" w16cid:durableId="1628513306">
    <w:abstractNumId w:val="290"/>
  </w:num>
  <w:num w:numId="434" w16cid:durableId="1482383182">
    <w:abstractNumId w:val="16"/>
  </w:num>
  <w:num w:numId="435" w16cid:durableId="1324580478">
    <w:abstractNumId w:val="541"/>
  </w:num>
  <w:num w:numId="436" w16cid:durableId="324941990">
    <w:abstractNumId w:val="456"/>
  </w:num>
  <w:num w:numId="437" w16cid:durableId="1417433149">
    <w:abstractNumId w:val="467"/>
  </w:num>
  <w:num w:numId="438" w16cid:durableId="227302230">
    <w:abstractNumId w:val="331"/>
  </w:num>
  <w:num w:numId="439" w16cid:durableId="1530949920">
    <w:abstractNumId w:val="179"/>
  </w:num>
  <w:num w:numId="440" w16cid:durableId="1698461603">
    <w:abstractNumId w:val="514"/>
  </w:num>
  <w:num w:numId="441" w16cid:durableId="1735616852">
    <w:abstractNumId w:val="23"/>
  </w:num>
  <w:num w:numId="442" w16cid:durableId="1373652210">
    <w:abstractNumId w:val="211"/>
  </w:num>
  <w:num w:numId="443" w16cid:durableId="1827747165">
    <w:abstractNumId w:val="454"/>
  </w:num>
  <w:num w:numId="444" w16cid:durableId="379938677">
    <w:abstractNumId w:val="272"/>
  </w:num>
  <w:num w:numId="445" w16cid:durableId="987824248">
    <w:abstractNumId w:val="165"/>
  </w:num>
  <w:num w:numId="446" w16cid:durableId="2143496840">
    <w:abstractNumId w:val="416"/>
  </w:num>
  <w:num w:numId="447" w16cid:durableId="781265198">
    <w:abstractNumId w:val="65"/>
  </w:num>
  <w:num w:numId="448" w16cid:durableId="610431055">
    <w:abstractNumId w:val="421"/>
  </w:num>
  <w:num w:numId="449" w16cid:durableId="1368221654">
    <w:abstractNumId w:val="446"/>
  </w:num>
  <w:num w:numId="450" w16cid:durableId="1406688824">
    <w:abstractNumId w:val="357"/>
  </w:num>
  <w:num w:numId="451" w16cid:durableId="743068735">
    <w:abstractNumId w:val="201"/>
  </w:num>
  <w:num w:numId="452" w16cid:durableId="2053073474">
    <w:abstractNumId w:val="252"/>
  </w:num>
  <w:num w:numId="453" w16cid:durableId="291324710">
    <w:abstractNumId w:val="306"/>
  </w:num>
  <w:num w:numId="454" w16cid:durableId="1599604743">
    <w:abstractNumId w:val="87"/>
  </w:num>
  <w:num w:numId="455" w16cid:durableId="1765540023">
    <w:abstractNumId w:val="199"/>
  </w:num>
  <w:num w:numId="456" w16cid:durableId="746194997">
    <w:abstractNumId w:val="51"/>
  </w:num>
  <w:num w:numId="457" w16cid:durableId="2117600775">
    <w:abstractNumId w:val="427"/>
  </w:num>
  <w:num w:numId="458" w16cid:durableId="1467239525">
    <w:abstractNumId w:val="522"/>
  </w:num>
  <w:num w:numId="459" w16cid:durableId="267196998">
    <w:abstractNumId w:val="217"/>
  </w:num>
  <w:num w:numId="460" w16cid:durableId="1510559194">
    <w:abstractNumId w:val="420"/>
  </w:num>
  <w:num w:numId="461" w16cid:durableId="2138913597">
    <w:abstractNumId w:val="375"/>
  </w:num>
  <w:num w:numId="462" w16cid:durableId="336494310">
    <w:abstractNumId w:val="152"/>
  </w:num>
  <w:num w:numId="463" w16cid:durableId="780147160">
    <w:abstractNumId w:val="261"/>
  </w:num>
  <w:num w:numId="464" w16cid:durableId="854852679">
    <w:abstractNumId w:val="329"/>
  </w:num>
  <w:num w:numId="465" w16cid:durableId="823394741">
    <w:abstractNumId w:val="126"/>
  </w:num>
  <w:num w:numId="466" w16cid:durableId="1792088092">
    <w:abstractNumId w:val="100"/>
  </w:num>
  <w:num w:numId="467" w16cid:durableId="994260958">
    <w:abstractNumId w:val="33"/>
  </w:num>
  <w:num w:numId="468" w16cid:durableId="329021389">
    <w:abstractNumId w:val="361"/>
  </w:num>
  <w:num w:numId="469" w16cid:durableId="751123521">
    <w:abstractNumId w:val="340"/>
  </w:num>
  <w:num w:numId="470" w16cid:durableId="1805124575">
    <w:abstractNumId w:val="129"/>
  </w:num>
  <w:num w:numId="471" w16cid:durableId="909463907">
    <w:abstractNumId w:val="20"/>
  </w:num>
  <w:num w:numId="472" w16cid:durableId="1421024879">
    <w:abstractNumId w:val="47"/>
  </w:num>
  <w:num w:numId="473" w16cid:durableId="1776441832">
    <w:abstractNumId w:val="479"/>
  </w:num>
  <w:num w:numId="474" w16cid:durableId="1399983893">
    <w:abstractNumId w:val="429"/>
  </w:num>
  <w:num w:numId="475" w16cid:durableId="589580011">
    <w:abstractNumId w:val="483"/>
  </w:num>
  <w:num w:numId="476" w16cid:durableId="1781996571">
    <w:abstractNumId w:val="557"/>
  </w:num>
  <w:num w:numId="477" w16cid:durableId="30687195">
    <w:abstractNumId w:val="438"/>
  </w:num>
  <w:num w:numId="478" w16cid:durableId="313410508">
    <w:abstractNumId w:val="221"/>
  </w:num>
  <w:num w:numId="479" w16cid:durableId="1044258339">
    <w:abstractNumId w:val="365"/>
  </w:num>
  <w:num w:numId="480" w16cid:durableId="583534479">
    <w:abstractNumId w:val="253"/>
  </w:num>
  <w:num w:numId="481" w16cid:durableId="1564101905">
    <w:abstractNumId w:val="390"/>
  </w:num>
  <w:num w:numId="482" w16cid:durableId="246691936">
    <w:abstractNumId w:val="11"/>
  </w:num>
  <w:num w:numId="483" w16cid:durableId="770469807">
    <w:abstractNumId w:val="385"/>
  </w:num>
  <w:num w:numId="484" w16cid:durableId="1972638322">
    <w:abstractNumId w:val="415"/>
  </w:num>
  <w:num w:numId="485" w16cid:durableId="647366391">
    <w:abstractNumId w:val="138"/>
  </w:num>
  <w:num w:numId="486" w16cid:durableId="2124569740">
    <w:abstractNumId w:val="265"/>
  </w:num>
  <w:num w:numId="487" w16cid:durableId="635644616">
    <w:abstractNumId w:val="29"/>
  </w:num>
  <w:num w:numId="488" w16cid:durableId="1264875164">
    <w:abstractNumId w:val="81"/>
  </w:num>
  <w:num w:numId="489" w16cid:durableId="1453476790">
    <w:abstractNumId w:val="349"/>
  </w:num>
  <w:num w:numId="490" w16cid:durableId="922448850">
    <w:abstractNumId w:val="113"/>
  </w:num>
  <w:num w:numId="491" w16cid:durableId="1677269570">
    <w:abstractNumId w:val="96"/>
  </w:num>
  <w:num w:numId="492" w16cid:durableId="1578518955">
    <w:abstractNumId w:val="401"/>
  </w:num>
  <w:num w:numId="493" w16cid:durableId="2106339220">
    <w:abstractNumId w:val="475"/>
  </w:num>
  <w:num w:numId="494" w16cid:durableId="562375036">
    <w:abstractNumId w:val="181"/>
  </w:num>
  <w:num w:numId="495" w16cid:durableId="1654144801">
    <w:abstractNumId w:val="102"/>
  </w:num>
  <w:num w:numId="496" w16cid:durableId="591669058">
    <w:abstractNumId w:val="274"/>
  </w:num>
  <w:num w:numId="497" w16cid:durableId="1374387398">
    <w:abstractNumId w:val="108"/>
  </w:num>
  <w:num w:numId="498" w16cid:durableId="997154496">
    <w:abstractNumId w:val="270"/>
  </w:num>
  <w:num w:numId="499" w16cid:durableId="751515084">
    <w:abstractNumId w:val="45"/>
  </w:num>
  <w:num w:numId="500" w16cid:durableId="1894464198">
    <w:abstractNumId w:val="24"/>
  </w:num>
  <w:num w:numId="501" w16cid:durableId="1068647991">
    <w:abstractNumId w:val="461"/>
  </w:num>
  <w:num w:numId="502" w16cid:durableId="2046052068">
    <w:abstractNumId w:val="378"/>
  </w:num>
  <w:num w:numId="503" w16cid:durableId="1038774838">
    <w:abstractNumId w:val="295"/>
  </w:num>
  <w:num w:numId="504" w16cid:durableId="867110489">
    <w:abstractNumId w:val="162"/>
  </w:num>
  <w:num w:numId="505" w16cid:durableId="501968816">
    <w:abstractNumId w:val="18"/>
  </w:num>
  <w:num w:numId="506" w16cid:durableId="846360169">
    <w:abstractNumId w:val="482"/>
  </w:num>
  <w:num w:numId="507" w16cid:durableId="1571306372">
    <w:abstractNumId w:val="527"/>
  </w:num>
  <w:num w:numId="508" w16cid:durableId="1821652533">
    <w:abstractNumId w:val="377"/>
  </w:num>
  <w:num w:numId="509" w16cid:durableId="1777363994">
    <w:abstractNumId w:val="14"/>
  </w:num>
  <w:num w:numId="510" w16cid:durableId="2016373217">
    <w:abstractNumId w:val="134"/>
  </w:num>
  <w:num w:numId="511" w16cid:durableId="1883008806">
    <w:abstractNumId w:val="351"/>
  </w:num>
  <w:num w:numId="512" w16cid:durableId="1657955526">
    <w:abstractNumId w:val="366"/>
  </w:num>
  <w:num w:numId="513" w16cid:durableId="765342666">
    <w:abstractNumId w:val="549"/>
  </w:num>
  <w:num w:numId="514" w16cid:durableId="2115587440">
    <w:abstractNumId w:val="34"/>
  </w:num>
  <w:num w:numId="515" w16cid:durableId="1463231538">
    <w:abstractNumId w:val="360"/>
  </w:num>
  <w:num w:numId="516" w16cid:durableId="327025833">
    <w:abstractNumId w:val="246"/>
  </w:num>
  <w:num w:numId="517" w16cid:durableId="423914369">
    <w:abstractNumId w:val="523"/>
  </w:num>
  <w:num w:numId="518" w16cid:durableId="58015658">
    <w:abstractNumId w:val="328"/>
  </w:num>
  <w:num w:numId="519" w16cid:durableId="334845766">
    <w:abstractNumId w:val="433"/>
  </w:num>
  <w:num w:numId="520" w16cid:durableId="1724719838">
    <w:abstractNumId w:val="64"/>
  </w:num>
  <w:num w:numId="521" w16cid:durableId="1255362125">
    <w:abstractNumId w:val="411"/>
  </w:num>
  <w:num w:numId="522" w16cid:durableId="1481728408">
    <w:abstractNumId w:val="367"/>
  </w:num>
  <w:num w:numId="523" w16cid:durableId="1696269131">
    <w:abstractNumId w:val="517"/>
  </w:num>
  <w:num w:numId="524" w16cid:durableId="1869097102">
    <w:abstractNumId w:val="554"/>
  </w:num>
  <w:num w:numId="525" w16cid:durableId="1490169340">
    <w:abstractNumId w:val="154"/>
  </w:num>
  <w:num w:numId="526" w16cid:durableId="1850868816">
    <w:abstractNumId w:val="112"/>
  </w:num>
  <w:num w:numId="527" w16cid:durableId="1833108178">
    <w:abstractNumId w:val="417"/>
  </w:num>
  <w:num w:numId="528" w16cid:durableId="666903672">
    <w:abstractNumId w:val="363"/>
  </w:num>
  <w:num w:numId="529" w16cid:durableId="1072890542">
    <w:abstractNumId w:val="28"/>
  </w:num>
  <w:num w:numId="530" w16cid:durableId="1849825865">
    <w:abstractNumId w:val="160"/>
  </w:num>
  <w:num w:numId="531" w16cid:durableId="1940259198">
    <w:abstractNumId w:val="175"/>
  </w:num>
  <w:num w:numId="532" w16cid:durableId="1786272499">
    <w:abstractNumId w:val="286"/>
  </w:num>
  <w:num w:numId="533" w16cid:durableId="1383869606">
    <w:abstractNumId w:val="189"/>
  </w:num>
  <w:num w:numId="534" w16cid:durableId="1555461797">
    <w:abstractNumId w:val="177"/>
  </w:num>
  <w:num w:numId="535" w16cid:durableId="513618760">
    <w:abstractNumId w:val="150"/>
  </w:num>
  <w:num w:numId="536" w16cid:durableId="1017388002">
    <w:abstractNumId w:val="393"/>
  </w:num>
  <w:num w:numId="537" w16cid:durableId="915478926">
    <w:abstractNumId w:val="46"/>
  </w:num>
  <w:num w:numId="538" w16cid:durableId="1405684673">
    <w:abstractNumId w:val="67"/>
  </w:num>
  <w:num w:numId="539" w16cid:durableId="883372906">
    <w:abstractNumId w:val="156"/>
  </w:num>
  <w:num w:numId="540" w16cid:durableId="453326891">
    <w:abstractNumId w:val="93"/>
  </w:num>
  <w:num w:numId="541" w16cid:durableId="2139764508">
    <w:abstractNumId w:val="465"/>
  </w:num>
  <w:num w:numId="542" w16cid:durableId="1588687153">
    <w:abstractNumId w:val="362"/>
  </w:num>
  <w:num w:numId="543" w16cid:durableId="501823811">
    <w:abstractNumId w:val="44"/>
  </w:num>
  <w:num w:numId="544" w16cid:durableId="1169563620">
    <w:abstractNumId w:val="359"/>
  </w:num>
  <w:num w:numId="545" w16cid:durableId="1959337720">
    <w:abstractNumId w:val="316"/>
  </w:num>
  <w:num w:numId="546" w16cid:durableId="1459109876">
    <w:abstractNumId w:val="327"/>
  </w:num>
  <w:num w:numId="547" w16cid:durableId="1014376778">
    <w:abstractNumId w:val="193"/>
  </w:num>
  <w:num w:numId="548" w16cid:durableId="1213149151">
    <w:abstractNumId w:val="260"/>
  </w:num>
  <w:num w:numId="549" w16cid:durableId="311983644">
    <w:abstractNumId w:val="358"/>
  </w:num>
  <w:num w:numId="550" w16cid:durableId="867834674">
    <w:abstractNumId w:val="506"/>
  </w:num>
  <w:num w:numId="551" w16cid:durableId="1650477084">
    <w:abstractNumId w:val="191"/>
  </w:num>
  <w:num w:numId="552" w16cid:durableId="191190276">
    <w:abstractNumId w:val="425"/>
  </w:num>
  <w:num w:numId="553" w16cid:durableId="1441102471">
    <w:abstractNumId w:val="232"/>
  </w:num>
  <w:num w:numId="554" w16cid:durableId="2056343014">
    <w:abstractNumId w:val="173"/>
  </w:num>
  <w:num w:numId="555" w16cid:durableId="1511486599">
    <w:abstractNumId w:val="208"/>
  </w:num>
  <w:num w:numId="556" w16cid:durableId="572083283">
    <w:abstractNumId w:val="436"/>
  </w:num>
  <w:num w:numId="557" w16cid:durableId="501088869">
    <w:abstractNumId w:val="57"/>
  </w:num>
  <w:num w:numId="558" w16cid:durableId="64114406">
    <w:abstractNumId w:val="333"/>
  </w:num>
  <w:num w:numId="559" w16cid:durableId="631716573">
    <w:abstractNumId w:val="491"/>
  </w:num>
  <w:num w:numId="560" w16cid:durableId="316156396">
    <w:abstractNumId w:val="530"/>
  </w:num>
  <w:num w:numId="561" w16cid:durableId="960187981">
    <w:abstractNumId w:val="443"/>
  </w:num>
  <w:num w:numId="562" w16cid:durableId="1803113728">
    <w:abstractNumId w:val="1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AE"/>
    <w:rsid w:val="0000150A"/>
    <w:rsid w:val="0002467A"/>
    <w:rsid w:val="00030481"/>
    <w:rsid w:val="000405FF"/>
    <w:rsid w:val="000435F4"/>
    <w:rsid w:val="000519E9"/>
    <w:rsid w:val="0005671B"/>
    <w:rsid w:val="000A1FC6"/>
    <w:rsid w:val="000C1D02"/>
    <w:rsid w:val="000C745F"/>
    <w:rsid w:val="000E6262"/>
    <w:rsid w:val="00102C96"/>
    <w:rsid w:val="00167F79"/>
    <w:rsid w:val="00174054"/>
    <w:rsid w:val="00177999"/>
    <w:rsid w:val="001803FC"/>
    <w:rsid w:val="001879A9"/>
    <w:rsid w:val="001B412B"/>
    <w:rsid w:val="001B697E"/>
    <w:rsid w:val="001C77EE"/>
    <w:rsid w:val="001D51A5"/>
    <w:rsid w:val="00236118"/>
    <w:rsid w:val="002518A7"/>
    <w:rsid w:val="0025193E"/>
    <w:rsid w:val="00254645"/>
    <w:rsid w:val="002E3C01"/>
    <w:rsid w:val="002E4989"/>
    <w:rsid w:val="00335899"/>
    <w:rsid w:val="00341364"/>
    <w:rsid w:val="00351152"/>
    <w:rsid w:val="0036282F"/>
    <w:rsid w:val="00376B5B"/>
    <w:rsid w:val="00391FE0"/>
    <w:rsid w:val="003B3281"/>
    <w:rsid w:val="003E4AF9"/>
    <w:rsid w:val="003F2200"/>
    <w:rsid w:val="003F3056"/>
    <w:rsid w:val="00437107"/>
    <w:rsid w:val="00465399"/>
    <w:rsid w:val="00472EA6"/>
    <w:rsid w:val="00472FA5"/>
    <w:rsid w:val="00486936"/>
    <w:rsid w:val="0049160D"/>
    <w:rsid w:val="004A3FC1"/>
    <w:rsid w:val="004B0F10"/>
    <w:rsid w:val="004B1CC3"/>
    <w:rsid w:val="004C5C88"/>
    <w:rsid w:val="004E1134"/>
    <w:rsid w:val="004E3841"/>
    <w:rsid w:val="004F5DB1"/>
    <w:rsid w:val="0051210F"/>
    <w:rsid w:val="00515781"/>
    <w:rsid w:val="00540F73"/>
    <w:rsid w:val="00544553"/>
    <w:rsid w:val="005636D4"/>
    <w:rsid w:val="005A12AB"/>
    <w:rsid w:val="005B1019"/>
    <w:rsid w:val="005B149E"/>
    <w:rsid w:val="005C3ED5"/>
    <w:rsid w:val="00602705"/>
    <w:rsid w:val="006119BD"/>
    <w:rsid w:val="00650252"/>
    <w:rsid w:val="00660651"/>
    <w:rsid w:val="0066421A"/>
    <w:rsid w:val="00673999"/>
    <w:rsid w:val="00680E3E"/>
    <w:rsid w:val="006A6971"/>
    <w:rsid w:val="006E2C4E"/>
    <w:rsid w:val="006E4BBA"/>
    <w:rsid w:val="006F1FCA"/>
    <w:rsid w:val="00722AA4"/>
    <w:rsid w:val="00726464"/>
    <w:rsid w:val="0074783E"/>
    <w:rsid w:val="007479C9"/>
    <w:rsid w:val="00767366"/>
    <w:rsid w:val="007C2A1F"/>
    <w:rsid w:val="00810B74"/>
    <w:rsid w:val="008600C3"/>
    <w:rsid w:val="008B69DF"/>
    <w:rsid w:val="008C1400"/>
    <w:rsid w:val="008E35E5"/>
    <w:rsid w:val="0090209E"/>
    <w:rsid w:val="00942BA9"/>
    <w:rsid w:val="009574FA"/>
    <w:rsid w:val="0097142C"/>
    <w:rsid w:val="00987C81"/>
    <w:rsid w:val="009B10BE"/>
    <w:rsid w:val="009D65D7"/>
    <w:rsid w:val="009F186F"/>
    <w:rsid w:val="009F425B"/>
    <w:rsid w:val="009F6183"/>
    <w:rsid w:val="00A15E61"/>
    <w:rsid w:val="00A27686"/>
    <w:rsid w:val="00A51F64"/>
    <w:rsid w:val="00A54BF3"/>
    <w:rsid w:val="00A74D4E"/>
    <w:rsid w:val="00AA7B30"/>
    <w:rsid w:val="00AB2F5E"/>
    <w:rsid w:val="00AB3A5B"/>
    <w:rsid w:val="00AB5F87"/>
    <w:rsid w:val="00AB78EC"/>
    <w:rsid w:val="00AC736C"/>
    <w:rsid w:val="00AF241E"/>
    <w:rsid w:val="00B01B7E"/>
    <w:rsid w:val="00B10333"/>
    <w:rsid w:val="00B1496A"/>
    <w:rsid w:val="00B158C1"/>
    <w:rsid w:val="00B20A22"/>
    <w:rsid w:val="00B22E92"/>
    <w:rsid w:val="00B327E7"/>
    <w:rsid w:val="00B36E4E"/>
    <w:rsid w:val="00B37B4D"/>
    <w:rsid w:val="00B41601"/>
    <w:rsid w:val="00B55797"/>
    <w:rsid w:val="00B57924"/>
    <w:rsid w:val="00B66199"/>
    <w:rsid w:val="00B76132"/>
    <w:rsid w:val="00B85BA7"/>
    <w:rsid w:val="00B87E7F"/>
    <w:rsid w:val="00B962C0"/>
    <w:rsid w:val="00BB1375"/>
    <w:rsid w:val="00BF7480"/>
    <w:rsid w:val="00C35263"/>
    <w:rsid w:val="00C45BCD"/>
    <w:rsid w:val="00C5193D"/>
    <w:rsid w:val="00C6473C"/>
    <w:rsid w:val="00C650CC"/>
    <w:rsid w:val="00C737F6"/>
    <w:rsid w:val="00CD2F40"/>
    <w:rsid w:val="00CE58AD"/>
    <w:rsid w:val="00CF1DE1"/>
    <w:rsid w:val="00D0024C"/>
    <w:rsid w:val="00D14DB3"/>
    <w:rsid w:val="00D16F7E"/>
    <w:rsid w:val="00D477CE"/>
    <w:rsid w:val="00D567E1"/>
    <w:rsid w:val="00D64C60"/>
    <w:rsid w:val="00D66B23"/>
    <w:rsid w:val="00D865C0"/>
    <w:rsid w:val="00D944B6"/>
    <w:rsid w:val="00DB7CAF"/>
    <w:rsid w:val="00DD6EA0"/>
    <w:rsid w:val="00DE3B07"/>
    <w:rsid w:val="00DF1969"/>
    <w:rsid w:val="00DF28C6"/>
    <w:rsid w:val="00E2385D"/>
    <w:rsid w:val="00E24637"/>
    <w:rsid w:val="00E27815"/>
    <w:rsid w:val="00E33982"/>
    <w:rsid w:val="00E47063"/>
    <w:rsid w:val="00E54290"/>
    <w:rsid w:val="00E807AE"/>
    <w:rsid w:val="00E91EE8"/>
    <w:rsid w:val="00E9203D"/>
    <w:rsid w:val="00E95296"/>
    <w:rsid w:val="00EC771F"/>
    <w:rsid w:val="00EF13BC"/>
    <w:rsid w:val="00F25D66"/>
    <w:rsid w:val="00F67DB5"/>
    <w:rsid w:val="00F82D74"/>
    <w:rsid w:val="00F91123"/>
    <w:rsid w:val="00F96B94"/>
    <w:rsid w:val="00FD4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50A48"/>
  <w15:docId w15:val="{B68EBEFC-8745-244C-AC9F-70BC9E013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4fw6undefinedtdn">
    <w:name w:val="fs14 fw6 undefined tdn"/>
    <w:basedOn w:val="DefaultParagraphFont"/>
  </w:style>
  <w:style w:type="character" w:customStyle="1" w:styleId="fs14fw6">
    <w:name w:val="fs14 fw6"/>
    <w:basedOn w:val="DefaultParagraphFont"/>
  </w:style>
  <w:style w:type="character" w:customStyle="1" w:styleId="fs14fw4">
    <w:name w:val="fs14 fw4"/>
    <w:basedOn w:val="DefaultParagraphFont"/>
  </w:style>
  <w:style w:type="character" w:customStyle="1" w:styleId="fs14fw4overflow-hidden">
    <w:name w:val="fs14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paragraph" w:styleId="NormalWeb">
    <w:name w:val="Normal (Web)"/>
    <w:basedOn w:val="Normal"/>
    <w:uiPriority w:val="99"/>
    <w:unhideWhenUsed/>
    <w:rsid w:val="009F6183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9F6183"/>
  </w:style>
  <w:style w:type="character" w:styleId="Strong">
    <w:name w:val="Strong"/>
    <w:basedOn w:val="DefaultParagraphFont"/>
    <w:uiPriority w:val="22"/>
    <w:qFormat/>
    <w:rsid w:val="005C3ED5"/>
    <w:rPr>
      <w:b/>
      <w:bCs/>
    </w:rPr>
  </w:style>
  <w:style w:type="paragraph" w:customStyle="1" w:styleId="p1">
    <w:name w:val="p1"/>
    <w:basedOn w:val="Normal"/>
    <w:rsid w:val="00DF1969"/>
    <w:rPr>
      <w:color w:val="000000"/>
      <w:sz w:val="17"/>
      <w:szCs w:val="17"/>
    </w:rPr>
  </w:style>
  <w:style w:type="paragraph" w:styleId="ListParagraph">
    <w:name w:val="List Paragraph"/>
    <w:basedOn w:val="Normal"/>
    <w:qFormat/>
    <w:rsid w:val="000C745F"/>
    <w:pPr>
      <w:ind w:left="720"/>
      <w:contextualSpacing/>
    </w:pPr>
  </w:style>
  <w:style w:type="character" w:customStyle="1" w:styleId="s1">
    <w:name w:val="s1"/>
    <w:basedOn w:val="DefaultParagraphFont"/>
    <w:rsid w:val="00B1496A"/>
    <w:rPr>
      <w:rFonts w:ascii="Helvetica" w:hAnsi="Helvetica" w:hint="default"/>
      <w:sz w:val="17"/>
      <w:szCs w:val="17"/>
    </w:rPr>
  </w:style>
  <w:style w:type="character" w:customStyle="1" w:styleId="s2">
    <w:name w:val="s2"/>
    <w:basedOn w:val="DefaultParagraphFont"/>
    <w:rsid w:val="00B1496A"/>
    <w:rPr>
      <w:rFonts w:ascii="Arial" w:hAnsi="Arial" w:cs="Arial" w:hint="default"/>
      <w:sz w:val="17"/>
      <w:szCs w:val="17"/>
    </w:rPr>
  </w:style>
  <w:style w:type="character" w:customStyle="1" w:styleId="relative">
    <w:name w:val="relative"/>
    <w:basedOn w:val="DefaultParagraphFont"/>
    <w:rsid w:val="0097142C"/>
  </w:style>
  <w:style w:type="paragraph" w:customStyle="1" w:styleId="not-prose">
    <w:name w:val="not-prose"/>
    <w:basedOn w:val="Normal"/>
    <w:rsid w:val="0097142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42BA9"/>
  </w:style>
  <w:style w:type="character" w:styleId="Emphasis">
    <w:name w:val="Emphasis"/>
    <w:basedOn w:val="DefaultParagraphFont"/>
    <w:uiPriority w:val="20"/>
    <w:qFormat/>
    <w:rsid w:val="00472FA5"/>
    <w:rPr>
      <w:i/>
      <w:iCs/>
    </w:rPr>
  </w:style>
  <w:style w:type="character" w:styleId="Hyperlink">
    <w:name w:val="Hyperlink"/>
    <w:basedOn w:val="DefaultParagraphFont"/>
    <w:uiPriority w:val="99"/>
    <w:unhideWhenUsed/>
    <w:rsid w:val="00E91E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EE8"/>
    <w:rPr>
      <w:color w:val="605E5C"/>
      <w:shd w:val="clear" w:color="auto" w:fill="E1DFDD"/>
    </w:rPr>
  </w:style>
  <w:style w:type="character" w:customStyle="1" w:styleId="bzpyqfadein">
    <w:name w:val="bz_pyq_fadein"/>
    <w:basedOn w:val="DefaultParagraphFont"/>
    <w:rsid w:val="0049160D"/>
  </w:style>
  <w:style w:type="character" w:customStyle="1" w:styleId="s3">
    <w:name w:val="s3"/>
    <w:basedOn w:val="DefaultParagraphFont"/>
    <w:rsid w:val="0049160D"/>
    <w:rPr>
      <w:rFonts w:ascii="Times New Roman" w:hAnsi="Times New Roman" w:cs="Times New Roman" w:hint="default"/>
      <w:sz w:val="13"/>
      <w:szCs w:val="13"/>
    </w:rPr>
  </w:style>
  <w:style w:type="paragraph" w:styleId="BodyText">
    <w:name w:val="Body Text"/>
    <w:basedOn w:val="Normal"/>
    <w:link w:val="BodyTextChar"/>
    <w:uiPriority w:val="1"/>
    <w:qFormat/>
    <w:rsid w:val="00673999"/>
    <w:pPr>
      <w:widowControl w:val="0"/>
      <w:autoSpaceDE w:val="0"/>
      <w:autoSpaceDN w:val="0"/>
      <w:ind w:left="529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673999"/>
    <w:rPr>
      <w:sz w:val="22"/>
      <w:szCs w:val="22"/>
    </w:rPr>
  </w:style>
  <w:style w:type="paragraph" w:customStyle="1" w:styleId="font-claude-response-body">
    <w:name w:val="font-claude-response-body"/>
    <w:basedOn w:val="Normal"/>
    <w:rsid w:val="00B57924"/>
    <w:pPr>
      <w:spacing w:before="100" w:beforeAutospacing="1" w:after="100" w:afterAutospacing="1"/>
    </w:pPr>
  </w:style>
  <w:style w:type="paragraph" w:customStyle="1" w:styleId="whitespace-normal">
    <w:name w:val="whitespace-normal"/>
    <w:basedOn w:val="Normal"/>
    <w:rsid w:val="00B57924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D865C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jhsankar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jhanavisanka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E28F7B3-0948-8E47-AA0E-60AB1D357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Uma Sankar</cp:lastModifiedBy>
  <cp:revision>3</cp:revision>
  <cp:lastPrinted>2026-06-04T16:34:00Z</cp:lastPrinted>
  <dcterms:created xsi:type="dcterms:W3CDTF">2026-06-04T16:34:00Z</dcterms:created>
  <dcterms:modified xsi:type="dcterms:W3CDTF">2026-06-04T17:56:00Z</dcterms:modified>
</cp:coreProperties>
</file>